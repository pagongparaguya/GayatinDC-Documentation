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D41" w:rsidRPr="004C37CB" w:rsidRDefault="00046D41" w:rsidP="00046D41">
      <w:pPr>
        <w:pStyle w:val="Title"/>
        <w:rPr>
          <w:rFonts w:cs="Arial"/>
          <w:sz w:val="24"/>
          <w:szCs w:val="24"/>
        </w:rPr>
      </w:pPr>
      <w:bookmarkStart w:id="0" w:name="_Toc412207001"/>
      <w:bookmarkStart w:id="1" w:name="_Toc412209557"/>
      <w:bookmarkStart w:id="2" w:name="_Toc413180813"/>
      <w:r w:rsidRPr="004C37CB">
        <w:rPr>
          <w:rFonts w:cs="Arial"/>
          <w:sz w:val="24"/>
          <w:szCs w:val="24"/>
        </w:rPr>
        <w:t>CHAPTER 4</w:t>
      </w:r>
      <w:bookmarkEnd w:id="0"/>
      <w:bookmarkEnd w:id="1"/>
      <w:bookmarkEnd w:id="2"/>
    </w:p>
    <w:p w:rsidR="00046D41" w:rsidRPr="004C37CB" w:rsidRDefault="00046D41" w:rsidP="00046D41">
      <w:pPr>
        <w:pStyle w:val="NoSpacing"/>
      </w:pPr>
      <w:bookmarkStart w:id="3" w:name="_Toc412207002"/>
      <w:bookmarkStart w:id="4" w:name="_Toc412209558"/>
      <w:bookmarkStart w:id="5" w:name="_Toc413180814"/>
      <w:r w:rsidRPr="004C37CB">
        <w:t xml:space="preserve">GAYATIN DENTAL CLINIC ONLINE APPOINTMENT AND </w:t>
      </w:r>
      <w:r w:rsidR="004113E2" w:rsidRPr="004C37CB">
        <w:rPr>
          <w:lang w:val="en-US"/>
        </w:rPr>
        <w:t>PATIENT PROFILING</w:t>
      </w:r>
      <w:r w:rsidRPr="004C37CB">
        <w:t xml:space="preserve"> SYSTEM SOFTWARE DEVELOPMENT</w:t>
      </w:r>
      <w:bookmarkEnd w:id="3"/>
      <w:bookmarkEnd w:id="4"/>
      <w:bookmarkEnd w:id="5"/>
    </w:p>
    <w:p w:rsidR="00046D41" w:rsidRPr="004C37CB" w:rsidRDefault="00046D41" w:rsidP="00046D41">
      <w:pPr>
        <w:spacing w:after="0" w:line="360" w:lineRule="auto"/>
        <w:jc w:val="center"/>
        <w:rPr>
          <w:rFonts w:ascii="Arial" w:hAnsi="Arial" w:cs="Arial"/>
          <w:b/>
          <w:sz w:val="24"/>
          <w:szCs w:val="24"/>
        </w:rPr>
      </w:pPr>
    </w:p>
    <w:p w:rsidR="00046D41" w:rsidRPr="004C37CB" w:rsidRDefault="00046D41" w:rsidP="00046D41">
      <w:pPr>
        <w:spacing w:after="0" w:line="360" w:lineRule="auto"/>
        <w:ind w:firstLine="720"/>
        <w:jc w:val="both"/>
        <w:rPr>
          <w:rFonts w:ascii="Arial" w:hAnsi="Arial" w:cs="Arial"/>
          <w:sz w:val="24"/>
          <w:szCs w:val="24"/>
        </w:rPr>
      </w:pPr>
      <w:r w:rsidRPr="004C37CB">
        <w:rPr>
          <w:rFonts w:ascii="Arial" w:hAnsi="Arial" w:cs="Arial"/>
          <w:sz w:val="24"/>
          <w:szCs w:val="24"/>
        </w:rPr>
        <w:t xml:space="preserve">This chapter focuses on the different process flows of the system, its interfaces, user characteristics, database relationships, specific requirements, system requirements, constraints, and its assumptions and dependencies in developing the </w:t>
      </w:r>
      <w:proofErr w:type="spellStart"/>
      <w:r w:rsidRPr="004C37CB">
        <w:rPr>
          <w:rFonts w:ascii="Arial" w:hAnsi="Arial" w:cs="Arial"/>
          <w:sz w:val="24"/>
          <w:szCs w:val="24"/>
        </w:rPr>
        <w:t>Gayatin</w:t>
      </w:r>
      <w:proofErr w:type="spellEnd"/>
      <w:r w:rsidRPr="004C37CB">
        <w:rPr>
          <w:rFonts w:ascii="Arial" w:hAnsi="Arial" w:cs="Arial"/>
          <w:sz w:val="24"/>
          <w:szCs w:val="24"/>
        </w:rPr>
        <w:t xml:space="preserve"> Dental Clinic Online Appointment and </w:t>
      </w:r>
      <w:r w:rsidR="00C17265" w:rsidRPr="004C37CB">
        <w:rPr>
          <w:rFonts w:ascii="Arial" w:hAnsi="Arial" w:cs="Arial"/>
          <w:sz w:val="24"/>
          <w:szCs w:val="24"/>
        </w:rPr>
        <w:t>Patient Profiling</w:t>
      </w:r>
      <w:r w:rsidRPr="004C37CB">
        <w:rPr>
          <w:rFonts w:ascii="Arial" w:hAnsi="Arial" w:cs="Arial"/>
          <w:sz w:val="24"/>
          <w:szCs w:val="24"/>
        </w:rPr>
        <w:t xml:space="preserve"> System.</w:t>
      </w:r>
    </w:p>
    <w:p w:rsidR="00046D41" w:rsidRPr="004C37CB" w:rsidRDefault="00046D41" w:rsidP="00046D41">
      <w:pPr>
        <w:pStyle w:val="Heading2"/>
        <w:jc w:val="both"/>
        <w:rPr>
          <w:rFonts w:cs="Arial"/>
        </w:rPr>
      </w:pPr>
    </w:p>
    <w:p w:rsidR="00046D41" w:rsidRPr="004C37CB" w:rsidRDefault="00046D41" w:rsidP="00046D41">
      <w:pPr>
        <w:pStyle w:val="Heading2"/>
        <w:jc w:val="both"/>
        <w:rPr>
          <w:rFonts w:cs="Arial"/>
        </w:rPr>
      </w:pPr>
      <w:bookmarkStart w:id="6" w:name="_Toc412207003"/>
      <w:bookmarkStart w:id="7" w:name="_Toc412209559"/>
      <w:bookmarkStart w:id="8" w:name="_Toc413180815"/>
      <w:r w:rsidRPr="004C37CB">
        <w:rPr>
          <w:rFonts w:cs="Arial"/>
        </w:rPr>
        <w:t>4.1 Requirement Specification</w:t>
      </w:r>
      <w:bookmarkEnd w:id="6"/>
      <w:bookmarkEnd w:id="7"/>
      <w:bookmarkEnd w:id="8"/>
      <w:r w:rsidRPr="004C37CB">
        <w:rPr>
          <w:rFonts w:cs="Arial"/>
          <w:b w:val="0"/>
        </w:rPr>
        <w:tab/>
      </w:r>
    </w:p>
    <w:p w:rsidR="00046D41" w:rsidRPr="004C37CB" w:rsidRDefault="00046D41" w:rsidP="00046D41">
      <w:pPr>
        <w:pStyle w:val="Heading3"/>
        <w:spacing w:line="360" w:lineRule="auto"/>
        <w:jc w:val="both"/>
        <w:rPr>
          <w:rFonts w:ascii="Arial" w:hAnsi="Arial" w:cs="Arial"/>
          <w:sz w:val="24"/>
          <w:szCs w:val="24"/>
        </w:rPr>
      </w:pPr>
      <w:r w:rsidRPr="004C37CB">
        <w:rPr>
          <w:rFonts w:ascii="Arial" w:hAnsi="Arial" w:cs="Arial"/>
          <w:sz w:val="24"/>
          <w:szCs w:val="24"/>
        </w:rPr>
        <w:tab/>
      </w:r>
      <w:bookmarkStart w:id="9" w:name="_Toc412207004"/>
      <w:bookmarkStart w:id="10" w:name="_Toc412209560"/>
      <w:bookmarkStart w:id="11" w:name="_Toc413180816"/>
      <w:r w:rsidRPr="004C37CB">
        <w:rPr>
          <w:rFonts w:ascii="Arial" w:hAnsi="Arial" w:cs="Arial"/>
          <w:sz w:val="24"/>
          <w:szCs w:val="24"/>
        </w:rPr>
        <w:t>4.1.1 Business Process Flow</w:t>
      </w:r>
      <w:bookmarkEnd w:id="9"/>
      <w:bookmarkEnd w:id="10"/>
      <w:bookmarkEnd w:id="11"/>
    </w:p>
    <w:p w:rsidR="00046D41" w:rsidRPr="004C37CB" w:rsidRDefault="00046D41" w:rsidP="00046D41">
      <w:pPr>
        <w:spacing w:after="0" w:line="360" w:lineRule="auto"/>
        <w:jc w:val="both"/>
        <w:rPr>
          <w:rFonts w:ascii="Arial" w:hAnsi="Arial" w:cs="Arial"/>
          <w:b/>
          <w:sz w:val="24"/>
          <w:szCs w:val="24"/>
        </w:rPr>
      </w:pPr>
    </w:p>
    <w:p w:rsidR="00046D41" w:rsidRPr="004C37CB" w:rsidRDefault="00046D41" w:rsidP="00046D41">
      <w:pPr>
        <w:spacing w:after="0" w:line="360" w:lineRule="auto"/>
        <w:ind w:left="720" w:firstLine="720"/>
        <w:jc w:val="both"/>
        <w:rPr>
          <w:rFonts w:ascii="Arial" w:hAnsi="Arial" w:cs="Arial"/>
          <w:sz w:val="24"/>
          <w:szCs w:val="24"/>
        </w:rPr>
      </w:pPr>
      <w:r w:rsidRPr="004C37CB">
        <w:rPr>
          <w:rFonts w:ascii="Arial" w:hAnsi="Arial" w:cs="Arial"/>
          <w:b/>
          <w:sz w:val="24"/>
          <w:szCs w:val="24"/>
        </w:rPr>
        <w:t>Figure 4.1</w:t>
      </w:r>
      <w:r w:rsidRPr="004C37CB">
        <w:rPr>
          <w:rFonts w:ascii="Arial" w:hAnsi="Arial" w:cs="Arial"/>
          <w:sz w:val="24"/>
          <w:szCs w:val="24"/>
        </w:rPr>
        <w:t xml:space="preserve"> shows the current business process of </w:t>
      </w:r>
      <w:proofErr w:type="spellStart"/>
      <w:r w:rsidRPr="004C37CB">
        <w:rPr>
          <w:rFonts w:ascii="Arial" w:hAnsi="Arial" w:cs="Arial"/>
          <w:sz w:val="24"/>
          <w:szCs w:val="24"/>
        </w:rPr>
        <w:t>Gayatin</w:t>
      </w:r>
      <w:proofErr w:type="spellEnd"/>
      <w:r w:rsidRPr="004C37CB">
        <w:rPr>
          <w:rFonts w:ascii="Arial" w:hAnsi="Arial" w:cs="Arial"/>
          <w:sz w:val="24"/>
          <w:szCs w:val="24"/>
        </w:rPr>
        <w:t xml:space="preserve"> Dental Clinic. The clinic caters patients with appointments and walk-in patients. </w:t>
      </w:r>
      <w:r w:rsidR="00E326D1" w:rsidRPr="004C37CB">
        <w:rPr>
          <w:rFonts w:ascii="Arial" w:hAnsi="Arial" w:cs="Arial"/>
          <w:sz w:val="24"/>
          <w:szCs w:val="24"/>
        </w:rPr>
        <w:t xml:space="preserve">Once a </w:t>
      </w:r>
      <w:r w:rsidRPr="004C37CB">
        <w:rPr>
          <w:rFonts w:ascii="Arial" w:hAnsi="Arial" w:cs="Arial"/>
          <w:sz w:val="24"/>
          <w:szCs w:val="24"/>
        </w:rPr>
        <w:t>patient visits the clinic, it's checked whether he/she is a new patient or not. If not then the staff looks for that patient's profile. If the patient is new, a patient profile is created. After that, the dentist performs the services, records the services rendered then the staff calculates the total bill, produce</w:t>
      </w:r>
      <w:r w:rsidR="00BD674C" w:rsidRPr="004C37CB">
        <w:rPr>
          <w:rFonts w:ascii="Arial" w:hAnsi="Arial" w:cs="Arial"/>
          <w:sz w:val="24"/>
          <w:szCs w:val="24"/>
        </w:rPr>
        <w:t>s</w:t>
      </w:r>
      <w:r w:rsidRPr="004C37CB">
        <w:rPr>
          <w:rFonts w:ascii="Arial" w:hAnsi="Arial" w:cs="Arial"/>
          <w:sz w:val="24"/>
          <w:szCs w:val="24"/>
        </w:rPr>
        <w:t xml:space="preserve"> an official receipt then the patient pays. On the appointment part, the patient contacts the clinic and tries to </w:t>
      </w:r>
      <w:r w:rsidR="00BD674C" w:rsidRPr="004C37CB">
        <w:rPr>
          <w:rFonts w:ascii="Arial" w:hAnsi="Arial" w:cs="Arial"/>
          <w:sz w:val="24"/>
          <w:szCs w:val="24"/>
        </w:rPr>
        <w:t>create</w:t>
      </w:r>
      <w:r w:rsidRPr="004C37CB">
        <w:rPr>
          <w:rFonts w:ascii="Arial" w:hAnsi="Arial" w:cs="Arial"/>
          <w:sz w:val="24"/>
          <w:szCs w:val="24"/>
        </w:rPr>
        <w:t xml:space="preserve"> an appointment. The staff then determines if they will be open on that day. If it's open then the patient will be added to the </w:t>
      </w:r>
      <w:r w:rsidR="001250AD" w:rsidRPr="004C37CB">
        <w:rPr>
          <w:rFonts w:ascii="Arial" w:hAnsi="Arial" w:cs="Arial"/>
          <w:sz w:val="24"/>
          <w:szCs w:val="24"/>
        </w:rPr>
        <w:t xml:space="preserve">list of </w:t>
      </w:r>
      <w:r w:rsidRPr="004C37CB">
        <w:rPr>
          <w:rFonts w:ascii="Arial" w:hAnsi="Arial" w:cs="Arial"/>
          <w:sz w:val="24"/>
          <w:szCs w:val="24"/>
        </w:rPr>
        <w:t xml:space="preserve">people who will be having an appointment for that schedule. If not then the staff informs the patient </w:t>
      </w:r>
      <w:r w:rsidR="001250AD" w:rsidRPr="004C37CB">
        <w:rPr>
          <w:rFonts w:ascii="Arial" w:hAnsi="Arial" w:cs="Arial"/>
          <w:sz w:val="24"/>
          <w:szCs w:val="24"/>
        </w:rPr>
        <w:t>then</w:t>
      </w:r>
      <w:r w:rsidRPr="004C37CB">
        <w:rPr>
          <w:rFonts w:ascii="Arial" w:hAnsi="Arial" w:cs="Arial"/>
          <w:sz w:val="24"/>
          <w:szCs w:val="24"/>
        </w:rPr>
        <w:t xml:space="preserve"> he/she has the option to choose another schedule</w:t>
      </w:r>
      <w:r w:rsidR="001250AD" w:rsidRPr="004C37CB">
        <w:rPr>
          <w:rFonts w:ascii="Arial" w:hAnsi="Arial" w:cs="Arial"/>
          <w:sz w:val="24"/>
          <w:szCs w:val="24"/>
        </w:rPr>
        <w:t xml:space="preserve"> or not</w:t>
      </w:r>
      <w:r w:rsidRPr="004C37CB">
        <w:rPr>
          <w:rFonts w:ascii="Arial" w:hAnsi="Arial" w:cs="Arial"/>
          <w:sz w:val="24"/>
          <w:szCs w:val="24"/>
        </w:rPr>
        <w:t xml:space="preserve">.   </w:t>
      </w:r>
    </w:p>
    <w:p w:rsidR="00046D41" w:rsidRPr="004C37CB" w:rsidRDefault="00046D41" w:rsidP="00046D41">
      <w:pPr>
        <w:spacing w:after="0" w:line="360" w:lineRule="auto"/>
        <w:jc w:val="both"/>
        <w:rPr>
          <w:rFonts w:ascii="Arial" w:hAnsi="Arial" w:cs="Arial"/>
          <w:sz w:val="24"/>
          <w:szCs w:val="24"/>
        </w:rPr>
      </w:pPr>
    </w:p>
    <w:p w:rsidR="00046D41" w:rsidRPr="004C37CB" w:rsidRDefault="00046D41" w:rsidP="00046D41">
      <w:pPr>
        <w:spacing w:after="0" w:line="360" w:lineRule="auto"/>
        <w:jc w:val="both"/>
        <w:rPr>
          <w:rFonts w:ascii="Arial" w:hAnsi="Arial" w:cs="Arial"/>
          <w:sz w:val="24"/>
          <w:szCs w:val="24"/>
        </w:rPr>
      </w:pPr>
    </w:p>
    <w:p w:rsidR="00046D41" w:rsidRPr="004C37CB" w:rsidRDefault="00046D41" w:rsidP="00046D41">
      <w:pPr>
        <w:spacing w:after="0" w:line="360" w:lineRule="auto"/>
        <w:rPr>
          <w:rFonts w:ascii="Arial" w:hAnsi="Arial" w:cs="Arial"/>
          <w:b/>
          <w:sz w:val="24"/>
          <w:szCs w:val="24"/>
        </w:rPr>
      </w:pPr>
    </w:p>
    <w:bookmarkStart w:id="12" w:name="_Toc413470329"/>
    <w:bookmarkStart w:id="13" w:name="_Toc413470646"/>
    <w:bookmarkStart w:id="14" w:name="_Toc413472860"/>
    <w:p w:rsidR="004B688B" w:rsidRPr="004C37CB" w:rsidRDefault="005D7A8E" w:rsidP="005D7A8E">
      <w:pPr>
        <w:pStyle w:val="Caption"/>
        <w:spacing w:line="360" w:lineRule="auto"/>
        <w:rPr>
          <w:rFonts w:ascii="Arial" w:hAnsi="Arial" w:cs="Arial"/>
          <w:b w:val="0"/>
          <w:sz w:val="24"/>
          <w:szCs w:val="24"/>
        </w:rPr>
      </w:pPr>
      <w:r w:rsidRPr="004C37CB">
        <w:rPr>
          <w:rFonts w:ascii="Arial" w:hAnsi="Arial" w:cs="Arial"/>
          <w:noProof/>
        </w:rPr>
        <w:lastRenderedPageBreak/>
        <mc:AlternateContent>
          <mc:Choice Requires="wps">
            <w:drawing>
              <wp:anchor distT="0" distB="0" distL="114300" distR="114300" simplePos="0" relativeHeight="251665408" behindDoc="0" locked="0" layoutInCell="1" allowOverlap="1" wp14:anchorId="3A1BD1ED" wp14:editId="58514E15">
                <wp:simplePos x="0" y="0"/>
                <wp:positionH relativeFrom="column">
                  <wp:posOffset>-48260</wp:posOffset>
                </wp:positionH>
                <wp:positionV relativeFrom="paragraph">
                  <wp:posOffset>5764530</wp:posOffset>
                </wp:positionV>
                <wp:extent cx="5528310" cy="290830"/>
                <wp:effectExtent l="0" t="1905" r="0" b="2540"/>
                <wp:wrapTopAndBottom/>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831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7513E2" w:rsidRDefault="0039259C" w:rsidP="00046D41">
                            <w:pPr>
                              <w:pStyle w:val="Caption"/>
                              <w:jc w:val="center"/>
                              <w:rPr>
                                <w:rFonts w:ascii="Arial" w:hAnsi="Arial" w:cs="Arial"/>
                                <w:b w:val="0"/>
                                <w:sz w:val="24"/>
                                <w:szCs w:val="24"/>
                              </w:rPr>
                            </w:pPr>
                            <w:bookmarkStart w:id="15" w:name="_Toc413470237"/>
                            <w:bookmarkStart w:id="16" w:name="_Toc413470645"/>
                            <w:bookmarkStart w:id="17" w:name="_Toc413472861"/>
                            <w:r w:rsidRPr="007513E2">
                              <w:rPr>
                                <w:rFonts w:ascii="Arial" w:hAnsi="Arial" w:cs="Arial"/>
                                <w:b w:val="0"/>
                                <w:sz w:val="24"/>
                                <w:szCs w:val="24"/>
                              </w:rPr>
                              <w:t xml:space="preserve">Figure 4.1 </w:t>
                            </w:r>
                            <w:proofErr w:type="spellStart"/>
                            <w:r w:rsidRPr="007513E2">
                              <w:rPr>
                                <w:rFonts w:ascii="Arial" w:hAnsi="Arial" w:cs="Arial"/>
                                <w:b w:val="0"/>
                                <w:sz w:val="24"/>
                                <w:szCs w:val="24"/>
                              </w:rPr>
                              <w:t>Gayatin</w:t>
                            </w:r>
                            <w:proofErr w:type="spellEnd"/>
                            <w:r w:rsidRPr="007513E2">
                              <w:rPr>
                                <w:rFonts w:ascii="Arial" w:hAnsi="Arial" w:cs="Arial"/>
                                <w:b w:val="0"/>
                                <w:sz w:val="24"/>
                                <w:szCs w:val="24"/>
                              </w:rPr>
                              <w:t xml:space="preserve"> Dental</w:t>
                            </w:r>
                            <w:r>
                              <w:rPr>
                                <w:rFonts w:ascii="Arial" w:hAnsi="Arial" w:cs="Arial"/>
                                <w:b w:val="0"/>
                                <w:sz w:val="24"/>
                                <w:szCs w:val="24"/>
                              </w:rPr>
                              <w:t xml:space="preserve"> Clinic</w:t>
                            </w:r>
                            <w:r w:rsidRPr="007513E2">
                              <w:rPr>
                                <w:rFonts w:ascii="Arial" w:hAnsi="Arial" w:cs="Arial"/>
                                <w:b w:val="0"/>
                                <w:sz w:val="24"/>
                                <w:szCs w:val="24"/>
                              </w:rPr>
                              <w:t xml:space="preserve"> Business </w:t>
                            </w:r>
                            <w:r>
                              <w:rPr>
                                <w:rFonts w:ascii="Arial" w:hAnsi="Arial" w:cs="Arial"/>
                                <w:b w:val="0"/>
                                <w:sz w:val="24"/>
                                <w:szCs w:val="24"/>
                              </w:rPr>
                              <w:t xml:space="preserve">Process </w:t>
                            </w:r>
                            <w:r w:rsidRPr="007513E2">
                              <w:rPr>
                                <w:rFonts w:ascii="Arial" w:hAnsi="Arial" w:cs="Arial"/>
                                <w:b w:val="0"/>
                                <w:sz w:val="24"/>
                                <w:szCs w:val="24"/>
                              </w:rPr>
                              <w:t>Flow</w:t>
                            </w:r>
                            <w:bookmarkEnd w:id="15"/>
                            <w:bookmarkEnd w:id="16"/>
                            <w:bookmarkEnd w:id="17"/>
                            <w:r w:rsidRPr="007513E2">
                              <w:rPr>
                                <w:rFonts w:ascii="Arial" w:hAnsi="Arial" w:cs="Arial"/>
                                <w:b w:val="0"/>
                                <w:sz w:val="24"/>
                                <w:szCs w:val="24"/>
                              </w:rP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A1BD1ED" id="_x0000_t202" coordsize="21600,21600" o:spt="202" path="m,l,21600r21600,l21600,xe">
                <v:stroke joinstyle="miter"/>
                <v:path gradientshapeok="t" o:connecttype="rect"/>
              </v:shapetype>
              <v:shape id="Text Box 70" o:spid="_x0000_s1026" type="#_x0000_t202" style="position:absolute;margin-left:-3.8pt;margin-top:453.9pt;width:435.3pt;height:2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" stroked="f">
                <v:textbox style="mso-fit-shape-to-text:t" inset="0,0,0,0">
                  <w:txbxContent>
                    <w:p w:rsidR="0039259C" w:rsidRPr="007513E2" w:rsidRDefault="0039259C" w:rsidP="00046D41">
                      <w:pPr>
                        <w:pStyle w:val="Caption"/>
                        <w:jc w:val="center"/>
                        <w:rPr>
                          <w:rFonts w:ascii="Arial" w:hAnsi="Arial" w:cs="Arial"/>
                          <w:b w:val="0"/>
                          <w:sz w:val="24"/>
                          <w:szCs w:val="24"/>
                        </w:rPr>
                      </w:pPr>
                      <w:bookmarkStart w:id="18" w:name="_Toc413470237"/>
                      <w:bookmarkStart w:id="19" w:name="_Toc413470645"/>
                      <w:bookmarkStart w:id="20" w:name="_Toc413472861"/>
                      <w:r w:rsidRPr="007513E2">
                        <w:rPr>
                          <w:rFonts w:ascii="Arial" w:hAnsi="Arial" w:cs="Arial"/>
                          <w:b w:val="0"/>
                          <w:sz w:val="24"/>
                          <w:szCs w:val="24"/>
                        </w:rPr>
                        <w:t xml:space="preserve">Figure 4.1 </w:t>
                      </w:r>
                      <w:proofErr w:type="spellStart"/>
                      <w:r w:rsidRPr="007513E2">
                        <w:rPr>
                          <w:rFonts w:ascii="Arial" w:hAnsi="Arial" w:cs="Arial"/>
                          <w:b w:val="0"/>
                          <w:sz w:val="24"/>
                          <w:szCs w:val="24"/>
                        </w:rPr>
                        <w:t>Gayatin</w:t>
                      </w:r>
                      <w:proofErr w:type="spellEnd"/>
                      <w:r w:rsidRPr="007513E2">
                        <w:rPr>
                          <w:rFonts w:ascii="Arial" w:hAnsi="Arial" w:cs="Arial"/>
                          <w:b w:val="0"/>
                          <w:sz w:val="24"/>
                          <w:szCs w:val="24"/>
                        </w:rPr>
                        <w:t xml:space="preserve"> Dental</w:t>
                      </w:r>
                      <w:r>
                        <w:rPr>
                          <w:rFonts w:ascii="Arial" w:hAnsi="Arial" w:cs="Arial"/>
                          <w:b w:val="0"/>
                          <w:sz w:val="24"/>
                          <w:szCs w:val="24"/>
                        </w:rPr>
                        <w:t xml:space="preserve"> Clinic</w:t>
                      </w:r>
                      <w:r w:rsidRPr="007513E2">
                        <w:rPr>
                          <w:rFonts w:ascii="Arial" w:hAnsi="Arial" w:cs="Arial"/>
                          <w:b w:val="0"/>
                          <w:sz w:val="24"/>
                          <w:szCs w:val="24"/>
                        </w:rPr>
                        <w:t xml:space="preserve"> Business </w:t>
                      </w:r>
                      <w:r>
                        <w:rPr>
                          <w:rFonts w:ascii="Arial" w:hAnsi="Arial" w:cs="Arial"/>
                          <w:b w:val="0"/>
                          <w:sz w:val="24"/>
                          <w:szCs w:val="24"/>
                        </w:rPr>
                        <w:t xml:space="preserve">Process </w:t>
                      </w:r>
                      <w:r w:rsidRPr="007513E2">
                        <w:rPr>
                          <w:rFonts w:ascii="Arial" w:hAnsi="Arial" w:cs="Arial"/>
                          <w:b w:val="0"/>
                          <w:sz w:val="24"/>
                          <w:szCs w:val="24"/>
                        </w:rPr>
                        <w:t>Flow</w:t>
                      </w:r>
                      <w:bookmarkEnd w:id="18"/>
                      <w:bookmarkEnd w:id="19"/>
                      <w:bookmarkEnd w:id="20"/>
                      <w:r w:rsidRPr="007513E2">
                        <w:rPr>
                          <w:rFonts w:ascii="Arial" w:hAnsi="Arial" w:cs="Arial"/>
                          <w:b w:val="0"/>
                          <w:sz w:val="24"/>
                          <w:szCs w:val="24"/>
                        </w:rPr>
                        <w:t xml:space="preserve"> </w:t>
                      </w:r>
                    </w:p>
                  </w:txbxContent>
                </v:textbox>
                <w10:wrap type="topAndBottom"/>
              </v:shape>
            </w:pict>
          </mc:Fallback>
        </mc:AlternateContent>
      </w:r>
      <w:r w:rsidR="004B688B" w:rsidRPr="004C37CB">
        <w:rPr>
          <w:rFonts w:ascii="Arial" w:hAnsi="Arial" w:cs="Arial"/>
          <w:noProof/>
          <w:sz w:val="24"/>
          <w:szCs w:val="24"/>
        </w:rPr>
        <w:drawing>
          <wp:anchor distT="0" distB="0" distL="114300" distR="114300" simplePos="0" relativeHeight="251660288" behindDoc="0" locked="0" layoutInCell="1" allowOverlap="1" wp14:anchorId="63E1EDAB" wp14:editId="6D679714">
            <wp:simplePos x="0" y="0"/>
            <wp:positionH relativeFrom="margin">
              <wp:posOffset>-47625</wp:posOffset>
            </wp:positionH>
            <wp:positionV relativeFrom="paragraph">
              <wp:posOffset>0</wp:posOffset>
            </wp:positionV>
            <wp:extent cx="5517515" cy="5705475"/>
            <wp:effectExtent l="19050" t="19050" r="26035" b="2857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517515" cy="570547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bookmarkEnd w:id="12"/>
      <w:bookmarkEnd w:id="13"/>
      <w:bookmarkEnd w:id="14"/>
      <w:r w:rsidR="00046D41" w:rsidRPr="004C37CB">
        <w:rPr>
          <w:rFonts w:ascii="Arial" w:hAnsi="Arial" w:cs="Arial"/>
          <w:b w:val="0"/>
          <w:sz w:val="24"/>
          <w:szCs w:val="24"/>
        </w:rPr>
        <w:t xml:space="preserve">                    </w:t>
      </w:r>
      <w:r w:rsidR="004B688B" w:rsidRPr="004C37CB">
        <w:rPr>
          <w:rFonts w:ascii="Arial" w:hAnsi="Arial" w:cs="Arial"/>
          <w:b w:val="0"/>
          <w:sz w:val="24"/>
          <w:szCs w:val="24"/>
        </w:rPr>
        <w:br w:type="page"/>
      </w:r>
    </w:p>
    <w:p w:rsidR="00046D41" w:rsidRPr="004C37CB" w:rsidRDefault="00046D41" w:rsidP="00046D41">
      <w:pPr>
        <w:pStyle w:val="Heading3"/>
        <w:spacing w:line="360" w:lineRule="auto"/>
        <w:rPr>
          <w:rFonts w:ascii="Arial" w:hAnsi="Arial" w:cs="Arial"/>
          <w:sz w:val="24"/>
          <w:szCs w:val="24"/>
        </w:rPr>
      </w:pPr>
      <w:bookmarkStart w:id="18" w:name="_Toc412207005"/>
      <w:bookmarkStart w:id="19" w:name="_Toc412209561"/>
      <w:bookmarkStart w:id="20" w:name="_Toc413180817"/>
      <w:r w:rsidRPr="004C37CB">
        <w:rPr>
          <w:rFonts w:ascii="Arial" w:hAnsi="Arial" w:cs="Arial"/>
          <w:sz w:val="24"/>
          <w:szCs w:val="24"/>
        </w:rPr>
        <w:lastRenderedPageBreak/>
        <w:t>4.1.2 System Process Flow</w:t>
      </w:r>
      <w:bookmarkEnd w:id="18"/>
      <w:bookmarkEnd w:id="19"/>
      <w:bookmarkEnd w:id="20"/>
    </w:p>
    <w:p w:rsidR="00046D41" w:rsidRPr="004C37CB" w:rsidRDefault="00046D41" w:rsidP="00046D41">
      <w:pPr>
        <w:spacing w:line="360" w:lineRule="auto"/>
        <w:rPr>
          <w:rFonts w:ascii="Arial" w:hAnsi="Arial" w:cs="Arial"/>
          <w:b/>
          <w:sz w:val="24"/>
          <w:szCs w:val="24"/>
        </w:rPr>
      </w:pPr>
    </w:p>
    <w:p w:rsidR="00046D41" w:rsidRPr="004C37CB" w:rsidRDefault="00046D41" w:rsidP="00046D41">
      <w:pPr>
        <w:spacing w:line="360" w:lineRule="auto"/>
        <w:rPr>
          <w:rFonts w:ascii="Arial" w:hAnsi="Arial" w:cs="Arial"/>
          <w:i/>
          <w:sz w:val="24"/>
          <w:szCs w:val="24"/>
        </w:rPr>
      </w:pPr>
      <w:r w:rsidRPr="004C37CB">
        <w:rPr>
          <w:rFonts w:ascii="Arial" w:hAnsi="Arial" w:cs="Arial"/>
          <w:b/>
          <w:sz w:val="24"/>
          <w:szCs w:val="24"/>
        </w:rPr>
        <w:tab/>
        <w:t>Figure 4.2</w:t>
      </w:r>
      <w:r w:rsidRPr="004C37CB">
        <w:rPr>
          <w:rFonts w:ascii="Arial" w:hAnsi="Arial" w:cs="Arial"/>
          <w:sz w:val="24"/>
          <w:szCs w:val="24"/>
        </w:rPr>
        <w:t xml:space="preserve"> shows the system process flow for a guest user. Upon entering the website, the user can either view the homepage, view the about us page, or view the clinic calendar. Upon viewing the clinic's calendar, the user can then create an appointment for a chosen schedule.</w:t>
      </w:r>
    </w:p>
    <w:p w:rsidR="00046D41" w:rsidRPr="004C37CB" w:rsidRDefault="0039259C" w:rsidP="00046D41">
      <w:pPr>
        <w:spacing w:after="0" w:line="360" w:lineRule="auto"/>
        <w:rPr>
          <w:rFonts w:ascii="Arial" w:hAnsi="Arial" w:cs="Arial"/>
          <w:i/>
          <w:sz w:val="24"/>
          <w:szCs w:val="24"/>
        </w:rPr>
      </w:pPr>
      <w:r w:rsidRPr="004C37CB">
        <w:rPr>
          <w:rFonts w:ascii="Arial" w:hAnsi="Arial" w:cs="Arial"/>
          <w:b/>
          <w:noProof/>
          <w:sz w:val="24"/>
          <w:szCs w:val="24"/>
        </w:rPr>
        <w:drawing>
          <wp:anchor distT="0" distB="0" distL="114300" distR="114300" simplePos="0" relativeHeight="251661312" behindDoc="0" locked="0" layoutInCell="1" allowOverlap="1" wp14:anchorId="60985CE4" wp14:editId="503085F2">
            <wp:simplePos x="0" y="0"/>
            <wp:positionH relativeFrom="margin">
              <wp:posOffset>1219200</wp:posOffset>
            </wp:positionH>
            <wp:positionV relativeFrom="paragraph">
              <wp:posOffset>286385</wp:posOffset>
            </wp:positionV>
            <wp:extent cx="2673350" cy="4196715"/>
            <wp:effectExtent l="19050" t="19050" r="12700" b="1333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673350" cy="4196715"/>
                    </a:xfrm>
                    <a:prstGeom prst="rect">
                      <a:avLst/>
                    </a:prstGeom>
                    <a:noFill/>
                    <a:ln w="635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00046D41" w:rsidRPr="004C37CB">
        <w:rPr>
          <w:rFonts w:ascii="Arial" w:hAnsi="Arial" w:cs="Arial"/>
          <w:i/>
          <w:sz w:val="24"/>
          <w:szCs w:val="24"/>
        </w:rPr>
        <w:tab/>
      </w:r>
      <w:r w:rsidR="00046D41" w:rsidRPr="004C37CB">
        <w:rPr>
          <w:rFonts w:ascii="Arial" w:hAnsi="Arial" w:cs="Arial"/>
          <w:i/>
          <w:sz w:val="24"/>
          <w:szCs w:val="24"/>
        </w:rPr>
        <w:tab/>
      </w:r>
      <w:r w:rsidR="00046D41" w:rsidRPr="004C37CB">
        <w:rPr>
          <w:rFonts w:ascii="Arial" w:hAnsi="Arial" w:cs="Arial"/>
          <w:i/>
          <w:sz w:val="24"/>
          <w:szCs w:val="24"/>
        </w:rPr>
        <w:tab/>
        <w:t xml:space="preserve">   </w:t>
      </w:r>
    </w:p>
    <w:p w:rsidR="00046D41" w:rsidRPr="004C37CB" w:rsidRDefault="00046D41" w:rsidP="00046D41">
      <w:pPr>
        <w:keepNext/>
        <w:spacing w:after="0" w:line="360" w:lineRule="auto"/>
        <w:jc w:val="center"/>
        <w:rPr>
          <w:rFonts w:ascii="Arial" w:hAnsi="Arial" w:cs="Arial"/>
          <w:b/>
          <w:sz w:val="24"/>
          <w:szCs w:val="24"/>
        </w:rPr>
      </w:pPr>
      <w:r w:rsidRPr="004C37CB">
        <w:rPr>
          <w:rFonts w:ascii="Arial" w:hAnsi="Arial" w:cs="Arial"/>
          <w:sz w:val="24"/>
          <w:szCs w:val="24"/>
        </w:rPr>
        <w:t xml:space="preserve">Figure 4.2 Guest User Flow </w:t>
      </w:r>
    </w:p>
    <w:p w:rsidR="00046D41" w:rsidRPr="004C37CB" w:rsidRDefault="00046D41" w:rsidP="000416D8">
      <w:pPr>
        <w:spacing w:after="0" w:line="360" w:lineRule="auto"/>
        <w:ind w:firstLine="720"/>
        <w:rPr>
          <w:rFonts w:ascii="Arial" w:hAnsi="Arial" w:cs="Arial"/>
          <w:b/>
          <w:i/>
          <w:sz w:val="24"/>
          <w:szCs w:val="24"/>
        </w:rPr>
      </w:pPr>
      <w:r w:rsidRPr="004C37CB">
        <w:rPr>
          <w:rFonts w:ascii="Arial" w:hAnsi="Arial" w:cs="Arial"/>
          <w:b/>
          <w:i/>
          <w:sz w:val="24"/>
          <w:szCs w:val="24"/>
        </w:rPr>
        <w:br w:type="page"/>
      </w:r>
      <w:r w:rsidRPr="004C37CB">
        <w:rPr>
          <w:rFonts w:ascii="Arial" w:hAnsi="Arial" w:cs="Arial"/>
          <w:b/>
          <w:sz w:val="24"/>
          <w:szCs w:val="24"/>
        </w:rPr>
        <w:lastRenderedPageBreak/>
        <w:t>Figure</w:t>
      </w:r>
      <w:r w:rsidR="009F189E" w:rsidRPr="004C37CB">
        <w:rPr>
          <w:rFonts w:ascii="Arial" w:hAnsi="Arial" w:cs="Arial"/>
          <w:b/>
          <w:sz w:val="24"/>
          <w:szCs w:val="24"/>
        </w:rPr>
        <w:t>s</w:t>
      </w:r>
      <w:r w:rsidRPr="004C37CB">
        <w:rPr>
          <w:rFonts w:ascii="Arial" w:hAnsi="Arial" w:cs="Arial"/>
          <w:b/>
          <w:sz w:val="24"/>
          <w:szCs w:val="24"/>
        </w:rPr>
        <w:t xml:space="preserve"> 4.</w:t>
      </w:r>
      <w:r w:rsidR="009F189E" w:rsidRPr="004C37CB">
        <w:rPr>
          <w:rFonts w:ascii="Arial" w:hAnsi="Arial" w:cs="Arial"/>
          <w:b/>
          <w:sz w:val="24"/>
          <w:szCs w:val="24"/>
        </w:rPr>
        <w:t>3 and 4.4</w:t>
      </w:r>
      <w:r w:rsidR="009F189E" w:rsidRPr="004C37CB">
        <w:rPr>
          <w:rFonts w:ascii="Arial" w:hAnsi="Arial" w:cs="Arial"/>
          <w:sz w:val="24"/>
          <w:szCs w:val="24"/>
        </w:rPr>
        <w:t xml:space="preserve"> show</w:t>
      </w:r>
      <w:r w:rsidRPr="004C37CB">
        <w:rPr>
          <w:rFonts w:ascii="Arial" w:hAnsi="Arial" w:cs="Arial"/>
          <w:sz w:val="24"/>
          <w:szCs w:val="24"/>
        </w:rPr>
        <w:t xml:space="preserve"> the system process flow for a</w:t>
      </w:r>
      <w:r w:rsidR="001F735E" w:rsidRPr="004C37CB">
        <w:rPr>
          <w:rFonts w:ascii="Arial" w:hAnsi="Arial" w:cs="Arial"/>
          <w:sz w:val="24"/>
          <w:szCs w:val="24"/>
        </w:rPr>
        <w:t xml:space="preserve">n admin </w:t>
      </w:r>
      <w:r w:rsidRPr="004C37CB">
        <w:rPr>
          <w:rFonts w:ascii="Arial" w:hAnsi="Arial" w:cs="Arial"/>
          <w:sz w:val="24"/>
          <w:szCs w:val="24"/>
        </w:rPr>
        <w:t xml:space="preserve">user. </w:t>
      </w:r>
      <w:r w:rsidR="001F735E" w:rsidRPr="004C37CB">
        <w:rPr>
          <w:rFonts w:ascii="Arial" w:hAnsi="Arial" w:cs="Arial"/>
          <w:sz w:val="24"/>
          <w:szCs w:val="24"/>
        </w:rPr>
        <w:t xml:space="preserve">An admin user could either be a clinic staff or a dentist. </w:t>
      </w:r>
      <w:r w:rsidR="00227255" w:rsidRPr="004C37CB">
        <w:rPr>
          <w:rFonts w:ascii="Arial" w:hAnsi="Arial" w:cs="Arial"/>
          <w:sz w:val="24"/>
          <w:szCs w:val="24"/>
        </w:rPr>
        <w:t>An</w:t>
      </w:r>
      <w:r w:rsidRPr="004C37CB">
        <w:rPr>
          <w:rFonts w:ascii="Arial" w:hAnsi="Arial" w:cs="Arial"/>
          <w:sz w:val="24"/>
          <w:szCs w:val="24"/>
        </w:rPr>
        <w:t xml:space="preserve"> </w:t>
      </w:r>
      <w:r w:rsidR="001F735E" w:rsidRPr="004C37CB">
        <w:rPr>
          <w:rFonts w:ascii="Arial" w:hAnsi="Arial" w:cs="Arial"/>
          <w:sz w:val="24"/>
          <w:szCs w:val="24"/>
        </w:rPr>
        <w:t>admin</w:t>
      </w:r>
      <w:r w:rsidRPr="004C37CB">
        <w:rPr>
          <w:rFonts w:ascii="Arial" w:hAnsi="Arial" w:cs="Arial"/>
          <w:sz w:val="24"/>
          <w:szCs w:val="24"/>
        </w:rPr>
        <w:t xml:space="preserve"> </w:t>
      </w:r>
      <w:r w:rsidR="00227255" w:rsidRPr="004C37CB">
        <w:rPr>
          <w:rFonts w:ascii="Arial" w:hAnsi="Arial" w:cs="Arial"/>
          <w:sz w:val="24"/>
          <w:szCs w:val="24"/>
        </w:rPr>
        <w:t xml:space="preserve">user </w:t>
      </w:r>
      <w:r w:rsidRPr="004C37CB">
        <w:rPr>
          <w:rFonts w:ascii="Arial" w:hAnsi="Arial" w:cs="Arial"/>
          <w:sz w:val="24"/>
          <w:szCs w:val="24"/>
        </w:rPr>
        <w:t>has multiple functionalities</w:t>
      </w:r>
      <w:r w:rsidR="00227255" w:rsidRPr="004C37CB">
        <w:rPr>
          <w:rFonts w:ascii="Arial" w:hAnsi="Arial" w:cs="Arial"/>
          <w:sz w:val="24"/>
          <w:szCs w:val="24"/>
        </w:rPr>
        <w:t xml:space="preserve"> which he/she can perform upon logging-in.</w:t>
      </w:r>
      <w:r w:rsidRPr="004C37CB">
        <w:rPr>
          <w:rFonts w:ascii="Arial" w:hAnsi="Arial" w:cs="Arial"/>
          <w:sz w:val="24"/>
          <w:szCs w:val="24"/>
        </w:rPr>
        <w:t xml:space="preserve"> </w:t>
      </w:r>
      <w:r w:rsidR="0028394D" w:rsidRPr="004C37CB">
        <w:rPr>
          <w:rFonts w:ascii="Arial" w:hAnsi="Arial" w:cs="Arial"/>
          <w:sz w:val="24"/>
          <w:szCs w:val="24"/>
        </w:rPr>
        <w:t>Upon viewing the clinic calendar, an admin can choose to close or open a schedule for appointments, or create an appointment. An admin may view the list of pending appointments and could choose to either confirm, cancel, or move a pending appointment. An admin may also view the list of confirmed appointments and could choose to accept, cancel, or move a confirmed appointment.</w:t>
      </w:r>
      <w:r w:rsidR="000416D8" w:rsidRPr="004C37CB">
        <w:rPr>
          <w:rFonts w:ascii="Arial" w:hAnsi="Arial" w:cs="Arial"/>
          <w:sz w:val="24"/>
          <w:szCs w:val="24"/>
        </w:rPr>
        <w:t xml:space="preserve"> An admin has the capability to generate reports, manage patient profiles, manage the dental services, and change the password for his/her account. </w:t>
      </w:r>
      <w:r w:rsidR="004C3DA5" w:rsidRPr="004C37CB">
        <w:rPr>
          <w:rFonts w:ascii="Arial" w:hAnsi="Arial" w:cs="Arial"/>
          <w:sz w:val="24"/>
          <w:szCs w:val="24"/>
        </w:rPr>
        <w:t>Only the dentist users have the privilege to manage the user accounts of the system.</w:t>
      </w:r>
    </w:p>
    <w:bookmarkStart w:id="21" w:name="_Toc413470331"/>
    <w:bookmarkStart w:id="22" w:name="_Toc413470648"/>
    <w:bookmarkStart w:id="23" w:name="_Toc413472862"/>
    <w:p w:rsidR="00046D41" w:rsidRPr="004C37CB" w:rsidRDefault="004C3DA5" w:rsidP="00046D41">
      <w:pPr>
        <w:pStyle w:val="Caption"/>
        <w:spacing w:line="360" w:lineRule="auto"/>
        <w:jc w:val="center"/>
        <w:rPr>
          <w:rFonts w:ascii="Arial" w:hAnsi="Arial" w:cs="Arial"/>
          <w:sz w:val="24"/>
          <w:szCs w:val="24"/>
        </w:rPr>
      </w:pPr>
      <w:r w:rsidRPr="004C37CB">
        <w:rPr>
          <w:rFonts w:ascii="Arial" w:hAnsi="Arial" w:cs="Arial"/>
          <w:noProof/>
        </w:rPr>
        <mc:AlternateContent>
          <mc:Choice Requires="wps">
            <w:drawing>
              <wp:anchor distT="0" distB="0" distL="114300" distR="114300" simplePos="0" relativeHeight="251666432" behindDoc="0" locked="0" layoutInCell="1" allowOverlap="1" wp14:anchorId="708F7D10" wp14:editId="4BBDBB15">
                <wp:simplePos x="0" y="0"/>
                <wp:positionH relativeFrom="column">
                  <wp:posOffset>-9525</wp:posOffset>
                </wp:positionH>
                <wp:positionV relativeFrom="paragraph">
                  <wp:posOffset>3926205</wp:posOffset>
                </wp:positionV>
                <wp:extent cx="5486400" cy="290830"/>
                <wp:effectExtent l="0" t="0" r="0" b="0"/>
                <wp:wrapTopAndBottom/>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7513E2" w:rsidRDefault="0039259C" w:rsidP="00046D41">
                            <w:pPr>
                              <w:pStyle w:val="Caption"/>
                              <w:jc w:val="center"/>
                              <w:rPr>
                                <w:rFonts w:ascii="Arial" w:hAnsi="Arial" w:cs="Arial"/>
                                <w:b w:val="0"/>
                                <w:sz w:val="24"/>
                                <w:szCs w:val="24"/>
                              </w:rPr>
                            </w:pPr>
                            <w:bookmarkStart w:id="24" w:name="_Toc413470239"/>
                            <w:bookmarkStart w:id="25" w:name="_Toc413470647"/>
                            <w:bookmarkStart w:id="26" w:name="_Toc413472863"/>
                            <w:r w:rsidRPr="007513E2">
                              <w:rPr>
                                <w:rFonts w:ascii="Arial" w:hAnsi="Arial" w:cs="Arial"/>
                                <w:b w:val="0"/>
                                <w:sz w:val="24"/>
                                <w:szCs w:val="24"/>
                              </w:rPr>
                              <w:t xml:space="preserve">Figure 4.3 </w:t>
                            </w:r>
                            <w:r w:rsidR="001F735E">
                              <w:rPr>
                                <w:rFonts w:ascii="Arial" w:hAnsi="Arial" w:cs="Arial"/>
                                <w:b w:val="0"/>
                                <w:sz w:val="24"/>
                                <w:szCs w:val="24"/>
                              </w:rPr>
                              <w:t>Admin</w:t>
                            </w:r>
                            <w:r w:rsidRPr="007513E2">
                              <w:rPr>
                                <w:rFonts w:ascii="Arial" w:hAnsi="Arial" w:cs="Arial"/>
                                <w:b w:val="0"/>
                                <w:sz w:val="24"/>
                                <w:szCs w:val="24"/>
                              </w:rPr>
                              <w:t xml:space="preserve"> User Flow</w:t>
                            </w:r>
                            <w:bookmarkEnd w:id="24"/>
                            <w:bookmarkEnd w:id="25"/>
                            <w:bookmarkEnd w:id="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8F7D10" id="Text Box 67" o:spid="_x0000_s1027" type="#_x0000_t202" style="position:absolute;left:0;text-align:left;margin-left:-.75pt;margin-top:309.15pt;width:6in;height:2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5ZHfQIAAAg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" stroked="f">
                <v:textbox style="mso-fit-shape-to-text:t" inset="0,0,0,0">
                  <w:txbxContent>
                    <w:p w:rsidR="0039259C" w:rsidRPr="007513E2" w:rsidRDefault="0039259C" w:rsidP="00046D41">
                      <w:pPr>
                        <w:pStyle w:val="Caption"/>
                        <w:jc w:val="center"/>
                        <w:rPr>
                          <w:rFonts w:ascii="Arial" w:hAnsi="Arial" w:cs="Arial"/>
                          <w:b w:val="0"/>
                          <w:sz w:val="24"/>
                          <w:szCs w:val="24"/>
                        </w:rPr>
                      </w:pPr>
                      <w:bookmarkStart w:id="30" w:name="_Toc413470239"/>
                      <w:bookmarkStart w:id="31" w:name="_Toc413470647"/>
                      <w:bookmarkStart w:id="32" w:name="_Toc413472863"/>
                      <w:r w:rsidRPr="007513E2">
                        <w:rPr>
                          <w:rFonts w:ascii="Arial" w:hAnsi="Arial" w:cs="Arial"/>
                          <w:b w:val="0"/>
                          <w:sz w:val="24"/>
                          <w:szCs w:val="24"/>
                        </w:rPr>
                        <w:t xml:space="preserve">Figure 4.3 </w:t>
                      </w:r>
                      <w:r w:rsidR="001F735E">
                        <w:rPr>
                          <w:rFonts w:ascii="Arial" w:hAnsi="Arial" w:cs="Arial"/>
                          <w:b w:val="0"/>
                          <w:sz w:val="24"/>
                          <w:szCs w:val="24"/>
                        </w:rPr>
                        <w:t>Admin</w:t>
                      </w:r>
                      <w:r w:rsidRPr="007513E2">
                        <w:rPr>
                          <w:rFonts w:ascii="Arial" w:hAnsi="Arial" w:cs="Arial"/>
                          <w:b w:val="0"/>
                          <w:sz w:val="24"/>
                          <w:szCs w:val="24"/>
                        </w:rPr>
                        <w:t xml:space="preserve"> User Flow</w:t>
                      </w:r>
                      <w:bookmarkEnd w:id="30"/>
                      <w:bookmarkEnd w:id="31"/>
                      <w:bookmarkEnd w:id="32"/>
                    </w:p>
                  </w:txbxContent>
                </v:textbox>
                <w10:wrap type="topAndBottom"/>
              </v:shape>
            </w:pict>
          </mc:Fallback>
        </mc:AlternateContent>
      </w:r>
      <w:r w:rsidRPr="004C37CB">
        <w:rPr>
          <w:rFonts w:ascii="Arial" w:hAnsi="Arial" w:cs="Arial"/>
          <w:b w:val="0"/>
          <w:noProof/>
          <w:sz w:val="24"/>
          <w:szCs w:val="24"/>
        </w:rPr>
        <w:drawing>
          <wp:anchor distT="0" distB="0" distL="114300" distR="114300" simplePos="0" relativeHeight="251662336" behindDoc="0" locked="0" layoutInCell="1" allowOverlap="1" wp14:anchorId="48BF009A" wp14:editId="6286E3F8">
            <wp:simplePos x="0" y="0"/>
            <wp:positionH relativeFrom="margin">
              <wp:align>right</wp:align>
            </wp:positionH>
            <wp:positionV relativeFrom="paragraph">
              <wp:posOffset>263525</wp:posOffset>
            </wp:positionV>
            <wp:extent cx="5486400" cy="3609340"/>
            <wp:effectExtent l="19050" t="19050" r="19050" b="1016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486400" cy="3609340"/>
                    </a:xfrm>
                    <a:prstGeom prst="rect">
                      <a:avLst/>
                    </a:prstGeom>
                    <a:noFill/>
                    <a:ln w="635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End w:id="21"/>
      <w:bookmarkEnd w:id="22"/>
      <w:bookmarkEnd w:id="23"/>
    </w:p>
    <w:p w:rsidR="00046D41" w:rsidRPr="004C37CB" w:rsidRDefault="00046D41" w:rsidP="00046D41">
      <w:pPr>
        <w:rPr>
          <w:rFonts w:ascii="Arial" w:hAnsi="Arial" w:cs="Arial"/>
          <w:sz w:val="24"/>
          <w:szCs w:val="24"/>
        </w:rPr>
      </w:pPr>
    </w:p>
    <w:p w:rsidR="009F189E" w:rsidRPr="004C37CB" w:rsidRDefault="009F189E" w:rsidP="00046D41">
      <w:pPr>
        <w:spacing w:after="0" w:line="360" w:lineRule="auto"/>
        <w:ind w:firstLine="720"/>
        <w:rPr>
          <w:rFonts w:ascii="Arial" w:hAnsi="Arial" w:cs="Arial"/>
          <w:b/>
          <w:sz w:val="24"/>
          <w:szCs w:val="24"/>
        </w:rPr>
      </w:pPr>
    </w:p>
    <w:p w:rsidR="009F189E" w:rsidRPr="004C37CB" w:rsidRDefault="009F189E" w:rsidP="00046D41">
      <w:pPr>
        <w:spacing w:after="0" w:line="360" w:lineRule="auto"/>
        <w:ind w:firstLine="720"/>
        <w:rPr>
          <w:rFonts w:ascii="Arial" w:hAnsi="Arial" w:cs="Arial"/>
          <w:b/>
          <w:sz w:val="24"/>
          <w:szCs w:val="24"/>
        </w:rPr>
      </w:pPr>
    </w:p>
    <w:p w:rsidR="009F189E" w:rsidRPr="004C37CB" w:rsidRDefault="009F189E">
      <w:pPr>
        <w:rPr>
          <w:rFonts w:ascii="Arial" w:hAnsi="Arial" w:cs="Arial"/>
          <w:b/>
          <w:sz w:val="24"/>
          <w:szCs w:val="24"/>
        </w:rPr>
      </w:pPr>
      <w:r w:rsidRPr="004C37CB">
        <w:rPr>
          <w:rFonts w:ascii="Arial" w:hAnsi="Arial" w:cs="Arial"/>
          <w:b/>
          <w:sz w:val="24"/>
          <w:szCs w:val="24"/>
        </w:rPr>
        <w:br w:type="page"/>
      </w:r>
      <w:r w:rsidR="001F735E" w:rsidRPr="004C37CB">
        <w:rPr>
          <w:rFonts w:ascii="Arial" w:hAnsi="Arial" w:cs="Arial"/>
          <w:noProof/>
        </w:rPr>
        <w:lastRenderedPageBreak/>
        <mc:AlternateContent>
          <mc:Choice Requires="wps">
            <w:drawing>
              <wp:anchor distT="0" distB="0" distL="114300" distR="114300" simplePos="0" relativeHeight="251731968" behindDoc="0" locked="0" layoutInCell="1" allowOverlap="1" wp14:anchorId="6BE47AA1" wp14:editId="37417504">
                <wp:simplePos x="0" y="0"/>
                <wp:positionH relativeFrom="margin">
                  <wp:align>right</wp:align>
                </wp:positionH>
                <wp:positionV relativeFrom="paragraph">
                  <wp:posOffset>4010660</wp:posOffset>
                </wp:positionV>
                <wp:extent cx="5486400" cy="290830"/>
                <wp:effectExtent l="0" t="0" r="0" b="0"/>
                <wp:wrapTopAndBottom/>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189E" w:rsidRPr="007513E2" w:rsidRDefault="009F189E" w:rsidP="009F189E">
                            <w:pPr>
                              <w:pStyle w:val="Caption"/>
                              <w:jc w:val="center"/>
                              <w:rPr>
                                <w:rFonts w:ascii="Arial" w:hAnsi="Arial" w:cs="Arial"/>
                                <w:b w:val="0"/>
                                <w:sz w:val="24"/>
                                <w:szCs w:val="24"/>
                              </w:rPr>
                            </w:pPr>
                            <w:r>
                              <w:rPr>
                                <w:rFonts w:ascii="Arial" w:hAnsi="Arial" w:cs="Arial"/>
                                <w:b w:val="0"/>
                                <w:sz w:val="24"/>
                                <w:szCs w:val="24"/>
                              </w:rPr>
                              <w:t>Figure 4.4</w:t>
                            </w:r>
                            <w:r w:rsidRPr="007513E2">
                              <w:rPr>
                                <w:rFonts w:ascii="Arial" w:hAnsi="Arial" w:cs="Arial"/>
                                <w:b w:val="0"/>
                                <w:sz w:val="24"/>
                                <w:szCs w:val="24"/>
                              </w:rPr>
                              <w:t xml:space="preserve"> </w:t>
                            </w:r>
                            <w:r w:rsidR="001F735E">
                              <w:rPr>
                                <w:rFonts w:ascii="Arial" w:hAnsi="Arial" w:cs="Arial"/>
                                <w:b w:val="0"/>
                                <w:sz w:val="24"/>
                                <w:szCs w:val="24"/>
                              </w:rPr>
                              <w:t>Admin</w:t>
                            </w:r>
                            <w:r w:rsidRPr="007513E2">
                              <w:rPr>
                                <w:rFonts w:ascii="Arial" w:hAnsi="Arial" w:cs="Arial"/>
                                <w:b w:val="0"/>
                                <w:sz w:val="24"/>
                                <w:szCs w:val="24"/>
                              </w:rPr>
                              <w:t xml:space="preserve"> User Flow</w:t>
                            </w:r>
                            <w:r>
                              <w:rPr>
                                <w:rFonts w:ascii="Arial" w:hAnsi="Arial" w:cs="Arial"/>
                                <w:b w:val="0"/>
                                <w:sz w:val="24"/>
                                <w:szCs w:val="24"/>
                              </w:rPr>
                              <w:t xml:space="preserve"> – continued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E47AA1" id="Text Box 72" o:spid="_x0000_s1028" type="#_x0000_t202" style="position:absolute;margin-left:380.8pt;margin-top:315.8pt;width:6in;height:22.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64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" stroked="f">
                <v:textbox style="mso-fit-shape-to-text:t" inset="0,0,0,0">
                  <w:txbxContent>
                    <w:p w:rsidR="009F189E" w:rsidRPr="007513E2" w:rsidRDefault="009F189E" w:rsidP="009F189E">
                      <w:pPr>
                        <w:pStyle w:val="Caption"/>
                        <w:jc w:val="center"/>
                        <w:rPr>
                          <w:rFonts w:ascii="Arial" w:hAnsi="Arial" w:cs="Arial"/>
                          <w:b w:val="0"/>
                          <w:sz w:val="24"/>
                          <w:szCs w:val="24"/>
                        </w:rPr>
                      </w:pPr>
                      <w:r>
                        <w:rPr>
                          <w:rFonts w:ascii="Arial" w:hAnsi="Arial" w:cs="Arial"/>
                          <w:b w:val="0"/>
                          <w:sz w:val="24"/>
                          <w:szCs w:val="24"/>
                        </w:rPr>
                        <w:t>Figure 4.4</w:t>
                      </w:r>
                      <w:r w:rsidRPr="007513E2">
                        <w:rPr>
                          <w:rFonts w:ascii="Arial" w:hAnsi="Arial" w:cs="Arial"/>
                          <w:b w:val="0"/>
                          <w:sz w:val="24"/>
                          <w:szCs w:val="24"/>
                        </w:rPr>
                        <w:t xml:space="preserve"> </w:t>
                      </w:r>
                      <w:r w:rsidR="001F735E">
                        <w:rPr>
                          <w:rFonts w:ascii="Arial" w:hAnsi="Arial" w:cs="Arial"/>
                          <w:b w:val="0"/>
                          <w:sz w:val="24"/>
                          <w:szCs w:val="24"/>
                        </w:rPr>
                        <w:t>Admin</w:t>
                      </w:r>
                      <w:r w:rsidRPr="007513E2">
                        <w:rPr>
                          <w:rFonts w:ascii="Arial" w:hAnsi="Arial" w:cs="Arial"/>
                          <w:b w:val="0"/>
                          <w:sz w:val="24"/>
                          <w:szCs w:val="24"/>
                        </w:rPr>
                        <w:t xml:space="preserve"> User Flow</w:t>
                      </w:r>
                      <w:r>
                        <w:rPr>
                          <w:rFonts w:ascii="Arial" w:hAnsi="Arial" w:cs="Arial"/>
                          <w:b w:val="0"/>
                          <w:sz w:val="24"/>
                          <w:szCs w:val="24"/>
                        </w:rPr>
                        <w:t xml:space="preserve"> – continued</w:t>
                      </w:r>
                    </w:p>
                  </w:txbxContent>
                </v:textbox>
                <w10:wrap type="topAndBottom" anchorx="margin"/>
              </v:shape>
            </w:pict>
          </mc:Fallback>
        </mc:AlternateContent>
      </w:r>
      <w:r w:rsidRPr="004C37CB">
        <w:rPr>
          <w:rFonts w:ascii="Arial" w:hAnsi="Arial" w:cs="Arial"/>
          <w:b/>
          <w:noProof/>
          <w:sz w:val="24"/>
          <w:szCs w:val="24"/>
        </w:rPr>
        <w:drawing>
          <wp:inline distT="0" distB="0" distL="0" distR="0" wp14:anchorId="6532DE1D" wp14:editId="6B7FD932">
            <wp:extent cx="5486400" cy="3905102"/>
            <wp:effectExtent l="19050" t="19050" r="19050" b="196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linic Staff Process Flow part2 - New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905102"/>
                    </a:xfrm>
                    <a:prstGeom prst="rect">
                      <a:avLst/>
                    </a:prstGeom>
                    <a:ln w="6350">
                      <a:solidFill>
                        <a:schemeClr val="tx1"/>
                      </a:solidFill>
                    </a:ln>
                  </pic:spPr>
                </pic:pic>
              </a:graphicData>
            </a:graphic>
          </wp:inline>
        </w:drawing>
      </w:r>
    </w:p>
    <w:p w:rsidR="009F189E" w:rsidRPr="004C37CB" w:rsidRDefault="009F189E">
      <w:pPr>
        <w:rPr>
          <w:rFonts w:ascii="Arial" w:hAnsi="Arial" w:cs="Arial"/>
          <w:b/>
          <w:sz w:val="24"/>
          <w:szCs w:val="24"/>
        </w:rPr>
      </w:pPr>
      <w:r w:rsidRPr="004C37CB">
        <w:rPr>
          <w:rFonts w:ascii="Arial" w:hAnsi="Arial" w:cs="Arial"/>
          <w:b/>
          <w:sz w:val="24"/>
          <w:szCs w:val="24"/>
        </w:rPr>
        <w:br w:type="page"/>
      </w:r>
    </w:p>
    <w:p w:rsidR="00046D41" w:rsidRPr="004C37CB" w:rsidRDefault="00046D41" w:rsidP="004C37CB">
      <w:pPr>
        <w:pStyle w:val="Heading3"/>
        <w:keepLines/>
        <w:numPr>
          <w:ilvl w:val="2"/>
          <w:numId w:val="31"/>
        </w:numPr>
        <w:spacing w:before="200" w:after="0" w:line="360" w:lineRule="auto"/>
        <w:contextualSpacing/>
        <w:rPr>
          <w:rFonts w:ascii="Arial" w:hAnsi="Arial" w:cs="Arial"/>
          <w:sz w:val="24"/>
          <w:szCs w:val="24"/>
        </w:rPr>
      </w:pPr>
      <w:bookmarkStart w:id="27" w:name="_Toc412207006"/>
      <w:bookmarkStart w:id="28" w:name="_Toc412209562"/>
      <w:bookmarkStart w:id="29" w:name="_Toc413180818"/>
      <w:r w:rsidRPr="004C37CB">
        <w:rPr>
          <w:rFonts w:ascii="Arial" w:hAnsi="Arial" w:cs="Arial"/>
          <w:sz w:val="24"/>
          <w:szCs w:val="24"/>
        </w:rPr>
        <w:lastRenderedPageBreak/>
        <w:t xml:space="preserve">System </w:t>
      </w:r>
      <w:r w:rsidRPr="004C37CB">
        <w:rPr>
          <w:rFonts w:ascii="Arial" w:hAnsi="Arial" w:cs="Arial"/>
          <w:bCs w:val="0"/>
          <w:sz w:val="24"/>
          <w:szCs w:val="24"/>
          <w:lang w:val="en-CA"/>
        </w:rPr>
        <w:t>Interfaces</w:t>
      </w:r>
      <w:bookmarkEnd w:id="27"/>
      <w:bookmarkEnd w:id="28"/>
      <w:bookmarkEnd w:id="29"/>
    </w:p>
    <w:p w:rsidR="00046D41" w:rsidRPr="004C37CB" w:rsidRDefault="00046D41" w:rsidP="00046D41">
      <w:pPr>
        <w:pStyle w:val="ListParagraph"/>
        <w:spacing w:after="0" w:line="360" w:lineRule="auto"/>
        <w:rPr>
          <w:rFonts w:ascii="Arial" w:hAnsi="Arial" w:cs="Arial"/>
          <w:b/>
          <w:sz w:val="24"/>
          <w:szCs w:val="24"/>
        </w:rPr>
      </w:pPr>
    </w:p>
    <w:p w:rsidR="00B97208" w:rsidRPr="004C37CB" w:rsidRDefault="00B97208" w:rsidP="00046D41">
      <w:pPr>
        <w:spacing w:line="360" w:lineRule="auto"/>
        <w:ind w:left="720"/>
        <w:jc w:val="both"/>
        <w:rPr>
          <w:rFonts w:ascii="Arial" w:hAnsi="Arial" w:cs="Arial"/>
          <w:b/>
          <w:sz w:val="24"/>
          <w:szCs w:val="24"/>
        </w:rPr>
      </w:pPr>
      <w:r w:rsidRPr="004C37CB">
        <w:rPr>
          <w:rFonts w:ascii="Arial" w:hAnsi="Arial" w:cs="Arial"/>
          <w:b/>
          <w:sz w:val="24"/>
          <w:szCs w:val="24"/>
        </w:rPr>
        <w:t>Report Generator Module</w:t>
      </w:r>
    </w:p>
    <w:p w:rsidR="00B97208" w:rsidRPr="004C37CB" w:rsidRDefault="00B97208" w:rsidP="00B97208">
      <w:pPr>
        <w:pStyle w:val="ListParagraph"/>
        <w:spacing w:line="360" w:lineRule="auto"/>
        <w:ind w:firstLine="720"/>
        <w:jc w:val="both"/>
        <w:rPr>
          <w:rFonts w:ascii="Arial" w:hAnsi="Arial" w:cs="Arial"/>
          <w:sz w:val="24"/>
          <w:szCs w:val="24"/>
        </w:rPr>
      </w:pPr>
      <w:r w:rsidRPr="004C37CB">
        <w:rPr>
          <w:rFonts w:ascii="Arial" w:hAnsi="Arial" w:cs="Arial"/>
          <w:sz w:val="24"/>
          <w:szCs w:val="24"/>
        </w:rPr>
        <w:t xml:space="preserve">This module allows the clinic or admin to generate 4 kinds of reports. The first is the List of Clients per Month which allowed the generation of the list of new patients on a chosen month. The second is the Gender and Age Classification of Patients which allowed the generation of the different age and gender classifications of patients on a chosen timespan. The third is the List of Services Rendered which allowed the generation of the list of services availed by patients along with its frequency on a chosen timespan. The fourth is the Appointment Status which allowed the generation of the number of created, confirmed, and cancelled appointments on a chosen timespan. </w:t>
      </w:r>
    </w:p>
    <w:p w:rsidR="00B97208" w:rsidRPr="004C37CB" w:rsidRDefault="00B97208" w:rsidP="00B97208">
      <w:pPr>
        <w:spacing w:line="360" w:lineRule="auto"/>
        <w:ind w:firstLine="720"/>
        <w:jc w:val="both"/>
        <w:rPr>
          <w:rFonts w:ascii="Arial" w:hAnsi="Arial" w:cs="Arial"/>
          <w:b/>
          <w:sz w:val="24"/>
          <w:szCs w:val="24"/>
        </w:rPr>
      </w:pPr>
      <w:r w:rsidRPr="004C37CB">
        <w:rPr>
          <w:rFonts w:ascii="Arial" w:hAnsi="Arial" w:cs="Arial"/>
          <w:b/>
          <w:sz w:val="24"/>
          <w:szCs w:val="24"/>
        </w:rPr>
        <w:t>Patient Management Module</w:t>
      </w:r>
    </w:p>
    <w:p w:rsidR="00B97208" w:rsidRPr="004C37CB" w:rsidRDefault="00B97208" w:rsidP="00B97208">
      <w:pPr>
        <w:spacing w:line="360" w:lineRule="auto"/>
        <w:ind w:left="720" w:firstLine="720"/>
        <w:jc w:val="both"/>
        <w:rPr>
          <w:rFonts w:ascii="Arial" w:hAnsi="Arial" w:cs="Arial"/>
          <w:sz w:val="24"/>
          <w:szCs w:val="24"/>
        </w:rPr>
      </w:pPr>
      <w:r w:rsidRPr="004C37CB">
        <w:rPr>
          <w:rFonts w:ascii="Arial" w:hAnsi="Arial" w:cs="Arial"/>
          <w:sz w:val="24"/>
          <w:szCs w:val="24"/>
        </w:rPr>
        <w:t>This module allows the clinic staff or admin user to electronically create patient profiles and update them accordingly.</w:t>
      </w:r>
      <w:r w:rsidR="00483B96" w:rsidRPr="004C37CB">
        <w:rPr>
          <w:rFonts w:ascii="Arial" w:hAnsi="Arial" w:cs="Arial"/>
          <w:sz w:val="24"/>
          <w:szCs w:val="24"/>
        </w:rPr>
        <w:t xml:space="preserve"> The user may also view the list of patient profiles, find a patient profile, and view a specific patient profile.</w:t>
      </w:r>
    </w:p>
    <w:p w:rsidR="00322B7D" w:rsidRPr="004C37CB" w:rsidRDefault="00322B7D" w:rsidP="00322B7D">
      <w:pPr>
        <w:spacing w:line="360" w:lineRule="auto"/>
        <w:jc w:val="both"/>
        <w:rPr>
          <w:rFonts w:ascii="Arial" w:hAnsi="Arial" w:cs="Arial"/>
          <w:b/>
          <w:sz w:val="24"/>
          <w:szCs w:val="24"/>
        </w:rPr>
      </w:pPr>
      <w:r w:rsidRPr="004C37CB">
        <w:rPr>
          <w:rFonts w:ascii="Arial" w:hAnsi="Arial" w:cs="Arial"/>
          <w:sz w:val="24"/>
          <w:szCs w:val="24"/>
        </w:rPr>
        <w:tab/>
      </w:r>
      <w:r w:rsidRPr="004C37CB">
        <w:rPr>
          <w:rFonts w:ascii="Arial" w:hAnsi="Arial" w:cs="Arial"/>
          <w:b/>
          <w:sz w:val="24"/>
          <w:szCs w:val="24"/>
        </w:rPr>
        <w:t>Transactions Management Module</w:t>
      </w:r>
    </w:p>
    <w:p w:rsidR="00322B7D" w:rsidRPr="004C37CB" w:rsidRDefault="00322B7D" w:rsidP="00322B7D">
      <w:pPr>
        <w:spacing w:line="360" w:lineRule="auto"/>
        <w:ind w:left="720" w:firstLine="720"/>
        <w:jc w:val="both"/>
        <w:rPr>
          <w:rFonts w:ascii="Arial" w:hAnsi="Arial" w:cs="Arial"/>
          <w:sz w:val="24"/>
          <w:szCs w:val="24"/>
        </w:rPr>
      </w:pPr>
      <w:r w:rsidRPr="004C37CB">
        <w:rPr>
          <w:rFonts w:ascii="Arial" w:hAnsi="Arial" w:cs="Arial"/>
          <w:sz w:val="24"/>
          <w:szCs w:val="24"/>
        </w:rPr>
        <w:t>This module allows the clinic staff or admin user to add an appointment record to a patient profile. The user may also view the history of appointments of a patient, view a specific appointment record, and print an appointment record.</w:t>
      </w:r>
    </w:p>
    <w:p w:rsidR="00607D2C" w:rsidRPr="004C37CB" w:rsidRDefault="00607D2C" w:rsidP="00607D2C">
      <w:pPr>
        <w:spacing w:line="360" w:lineRule="auto"/>
        <w:jc w:val="both"/>
        <w:rPr>
          <w:rFonts w:ascii="Arial" w:hAnsi="Arial" w:cs="Arial"/>
          <w:b/>
          <w:sz w:val="24"/>
          <w:szCs w:val="24"/>
        </w:rPr>
      </w:pPr>
      <w:r w:rsidRPr="004C37CB">
        <w:rPr>
          <w:rFonts w:ascii="Arial" w:hAnsi="Arial" w:cs="Arial"/>
          <w:sz w:val="24"/>
          <w:szCs w:val="24"/>
        </w:rPr>
        <w:tab/>
      </w:r>
      <w:r w:rsidRPr="004C37CB">
        <w:rPr>
          <w:rFonts w:ascii="Arial" w:hAnsi="Arial" w:cs="Arial"/>
          <w:b/>
          <w:sz w:val="24"/>
          <w:szCs w:val="24"/>
        </w:rPr>
        <w:t>Teeth Profile Management Module</w:t>
      </w:r>
    </w:p>
    <w:p w:rsidR="00607D2C" w:rsidRPr="004C37CB" w:rsidRDefault="00380452" w:rsidP="00380452">
      <w:pPr>
        <w:spacing w:line="360" w:lineRule="auto"/>
        <w:ind w:left="720" w:firstLine="720"/>
        <w:jc w:val="both"/>
        <w:rPr>
          <w:rFonts w:ascii="Arial" w:hAnsi="Arial" w:cs="Arial"/>
          <w:b/>
          <w:sz w:val="24"/>
          <w:szCs w:val="24"/>
        </w:rPr>
      </w:pPr>
      <w:r w:rsidRPr="004C37CB">
        <w:rPr>
          <w:rFonts w:ascii="Arial" w:hAnsi="Arial" w:cs="Arial"/>
          <w:sz w:val="24"/>
          <w:szCs w:val="24"/>
        </w:rPr>
        <w:t>This module allows the clinic staff or admin user to create a teeth profile for a new patient and update the teeth profile of an existing patient. The user may also view the history of the teeth profile and view the teeth profile on a specific date.</w:t>
      </w:r>
    </w:p>
    <w:p w:rsidR="00046D41" w:rsidRPr="004C37CB" w:rsidRDefault="001F31B5" w:rsidP="00C812E0">
      <w:pPr>
        <w:ind w:firstLine="720"/>
        <w:rPr>
          <w:rFonts w:ascii="Arial" w:hAnsi="Arial" w:cs="Arial"/>
          <w:b/>
          <w:sz w:val="24"/>
          <w:szCs w:val="24"/>
        </w:rPr>
      </w:pPr>
      <w:r w:rsidRPr="004C37CB">
        <w:rPr>
          <w:rFonts w:ascii="Arial" w:hAnsi="Arial" w:cs="Arial"/>
          <w:b/>
          <w:sz w:val="24"/>
          <w:szCs w:val="24"/>
        </w:rPr>
        <w:br w:type="page"/>
      </w:r>
      <w:r w:rsidR="00046D41" w:rsidRPr="004C37CB">
        <w:rPr>
          <w:rFonts w:ascii="Arial" w:hAnsi="Arial" w:cs="Arial"/>
          <w:b/>
          <w:sz w:val="24"/>
          <w:szCs w:val="24"/>
        </w:rPr>
        <w:lastRenderedPageBreak/>
        <w:t xml:space="preserve">Appointment </w:t>
      </w:r>
      <w:r w:rsidR="00AD52CE" w:rsidRPr="004C37CB">
        <w:rPr>
          <w:rFonts w:ascii="Arial" w:hAnsi="Arial" w:cs="Arial"/>
          <w:b/>
          <w:sz w:val="24"/>
          <w:szCs w:val="24"/>
        </w:rPr>
        <w:t xml:space="preserve">Management </w:t>
      </w:r>
      <w:r w:rsidR="00046D41" w:rsidRPr="004C37CB">
        <w:rPr>
          <w:rFonts w:ascii="Arial" w:hAnsi="Arial" w:cs="Arial"/>
          <w:b/>
          <w:sz w:val="24"/>
          <w:szCs w:val="24"/>
        </w:rPr>
        <w:t>Module</w:t>
      </w:r>
    </w:p>
    <w:p w:rsidR="00046D41" w:rsidRPr="004C37CB" w:rsidRDefault="00046D41" w:rsidP="00046D41">
      <w:pPr>
        <w:pStyle w:val="ListParagraph"/>
        <w:spacing w:after="0" w:line="360" w:lineRule="auto"/>
        <w:ind w:firstLine="720"/>
        <w:jc w:val="both"/>
        <w:rPr>
          <w:rFonts w:ascii="Arial" w:hAnsi="Arial" w:cs="Arial"/>
          <w:sz w:val="24"/>
          <w:szCs w:val="24"/>
        </w:rPr>
      </w:pPr>
      <w:r w:rsidRPr="004C37CB">
        <w:rPr>
          <w:rFonts w:ascii="Arial" w:hAnsi="Arial" w:cs="Arial"/>
          <w:sz w:val="24"/>
          <w:szCs w:val="24"/>
        </w:rPr>
        <w:t>This module allows a guest, clinic staff, or admin user to create appointment reservations on specific timeslots. It could also allow the clinic staff or admin to track manage the upcoming and pending appointments and they also have the ability to accept or remove a pending or an upcoming appointment. This module is also responsible for sending SMS and email notifications to patients with regard to the status of their appointment reservation.</w:t>
      </w:r>
    </w:p>
    <w:p w:rsidR="00A606AD" w:rsidRPr="004C37CB" w:rsidRDefault="00A606AD" w:rsidP="00046D41">
      <w:pPr>
        <w:pStyle w:val="ListParagraph"/>
        <w:spacing w:after="0" w:line="360" w:lineRule="auto"/>
        <w:jc w:val="both"/>
        <w:rPr>
          <w:rFonts w:ascii="Arial" w:hAnsi="Arial" w:cs="Arial"/>
          <w:b/>
          <w:sz w:val="24"/>
          <w:szCs w:val="24"/>
        </w:rPr>
      </w:pPr>
    </w:p>
    <w:p w:rsidR="00046D41" w:rsidRPr="004C37CB" w:rsidRDefault="00A606AD" w:rsidP="00046D41">
      <w:pPr>
        <w:pStyle w:val="ListParagraph"/>
        <w:spacing w:after="0" w:line="360" w:lineRule="auto"/>
        <w:jc w:val="both"/>
        <w:rPr>
          <w:rFonts w:ascii="Arial" w:hAnsi="Arial" w:cs="Arial"/>
          <w:b/>
          <w:sz w:val="24"/>
          <w:szCs w:val="24"/>
        </w:rPr>
      </w:pPr>
      <w:r w:rsidRPr="004C37CB">
        <w:rPr>
          <w:rFonts w:ascii="Arial" w:hAnsi="Arial" w:cs="Arial"/>
          <w:b/>
          <w:sz w:val="24"/>
          <w:szCs w:val="24"/>
        </w:rPr>
        <w:t>Clinic Schedule Management Module</w:t>
      </w:r>
    </w:p>
    <w:p w:rsidR="00A606AD" w:rsidRPr="004C37CB" w:rsidRDefault="00A606AD" w:rsidP="00046D41">
      <w:pPr>
        <w:pStyle w:val="ListParagraph"/>
        <w:spacing w:after="0" w:line="360" w:lineRule="auto"/>
        <w:jc w:val="both"/>
        <w:rPr>
          <w:rFonts w:ascii="Arial" w:hAnsi="Arial" w:cs="Arial"/>
          <w:sz w:val="24"/>
          <w:szCs w:val="24"/>
        </w:rPr>
      </w:pPr>
      <w:r w:rsidRPr="004C37CB">
        <w:rPr>
          <w:rFonts w:ascii="Arial" w:hAnsi="Arial" w:cs="Arial"/>
          <w:b/>
          <w:sz w:val="24"/>
          <w:szCs w:val="24"/>
        </w:rPr>
        <w:tab/>
      </w:r>
      <w:r w:rsidRPr="004C37CB">
        <w:rPr>
          <w:rFonts w:ascii="Arial" w:hAnsi="Arial" w:cs="Arial"/>
          <w:sz w:val="24"/>
          <w:szCs w:val="24"/>
        </w:rPr>
        <w:t xml:space="preserve">This module allows a </w:t>
      </w:r>
      <w:r w:rsidR="002A232E" w:rsidRPr="004C37CB">
        <w:rPr>
          <w:rFonts w:ascii="Arial" w:hAnsi="Arial" w:cs="Arial"/>
          <w:sz w:val="24"/>
          <w:szCs w:val="24"/>
        </w:rPr>
        <w:t>clinic staff</w:t>
      </w:r>
      <w:r w:rsidRPr="004C37CB">
        <w:rPr>
          <w:rFonts w:ascii="Arial" w:hAnsi="Arial" w:cs="Arial"/>
          <w:sz w:val="24"/>
          <w:szCs w:val="24"/>
        </w:rPr>
        <w:t xml:space="preserve"> or admin user</w:t>
      </w:r>
      <w:r w:rsidR="004C7850" w:rsidRPr="004C37CB">
        <w:rPr>
          <w:rFonts w:ascii="Arial" w:hAnsi="Arial" w:cs="Arial"/>
          <w:sz w:val="24"/>
          <w:szCs w:val="24"/>
        </w:rPr>
        <w:t xml:space="preserve"> to view the clinic calendar and</w:t>
      </w:r>
      <w:r w:rsidRPr="004C37CB">
        <w:rPr>
          <w:rFonts w:ascii="Arial" w:hAnsi="Arial" w:cs="Arial"/>
          <w:sz w:val="24"/>
          <w:szCs w:val="24"/>
        </w:rPr>
        <w:t xml:space="preserve"> set a specific date on the calendar to be open or close</w:t>
      </w:r>
      <w:r w:rsidR="00D50096" w:rsidRPr="004C37CB">
        <w:rPr>
          <w:rFonts w:ascii="Arial" w:hAnsi="Arial" w:cs="Arial"/>
          <w:sz w:val="24"/>
          <w:szCs w:val="24"/>
        </w:rPr>
        <w:t xml:space="preserve">d for </w:t>
      </w:r>
      <w:r w:rsidR="0014247A" w:rsidRPr="004C37CB">
        <w:rPr>
          <w:rFonts w:ascii="Arial" w:hAnsi="Arial" w:cs="Arial"/>
          <w:sz w:val="24"/>
          <w:szCs w:val="24"/>
        </w:rPr>
        <w:t xml:space="preserve">patient </w:t>
      </w:r>
      <w:r w:rsidR="00D50096" w:rsidRPr="004C37CB">
        <w:rPr>
          <w:rFonts w:ascii="Arial" w:hAnsi="Arial" w:cs="Arial"/>
          <w:sz w:val="24"/>
          <w:szCs w:val="24"/>
        </w:rPr>
        <w:t>appointments</w:t>
      </w:r>
      <w:r w:rsidRPr="004C37CB">
        <w:rPr>
          <w:rFonts w:ascii="Arial" w:hAnsi="Arial" w:cs="Arial"/>
          <w:sz w:val="24"/>
          <w:szCs w:val="24"/>
        </w:rPr>
        <w:t>.</w:t>
      </w:r>
    </w:p>
    <w:p w:rsidR="00A532EA" w:rsidRPr="004C37CB" w:rsidRDefault="00A532EA" w:rsidP="00046D41">
      <w:pPr>
        <w:pStyle w:val="ListParagraph"/>
        <w:spacing w:after="0" w:line="360" w:lineRule="auto"/>
        <w:jc w:val="both"/>
        <w:rPr>
          <w:rFonts w:ascii="Arial" w:hAnsi="Arial" w:cs="Arial"/>
          <w:sz w:val="24"/>
          <w:szCs w:val="24"/>
        </w:rPr>
      </w:pPr>
    </w:p>
    <w:p w:rsidR="00A532EA" w:rsidRPr="004C37CB" w:rsidRDefault="00A532EA" w:rsidP="00046D41">
      <w:pPr>
        <w:pStyle w:val="ListParagraph"/>
        <w:spacing w:after="0" w:line="360" w:lineRule="auto"/>
        <w:jc w:val="both"/>
        <w:rPr>
          <w:rFonts w:ascii="Arial" w:hAnsi="Arial" w:cs="Arial"/>
          <w:b/>
          <w:sz w:val="24"/>
          <w:szCs w:val="24"/>
        </w:rPr>
      </w:pPr>
      <w:r w:rsidRPr="004C37CB">
        <w:rPr>
          <w:rFonts w:ascii="Arial" w:hAnsi="Arial" w:cs="Arial"/>
          <w:b/>
          <w:sz w:val="24"/>
          <w:szCs w:val="24"/>
        </w:rPr>
        <w:t>Account Management Module</w:t>
      </w:r>
    </w:p>
    <w:p w:rsidR="00A606AD" w:rsidRPr="004C37CB" w:rsidRDefault="00A532EA" w:rsidP="00DE0D10">
      <w:pPr>
        <w:spacing w:after="0" w:line="360" w:lineRule="auto"/>
        <w:ind w:left="720" w:firstLine="720"/>
        <w:jc w:val="both"/>
        <w:rPr>
          <w:rFonts w:ascii="Arial" w:hAnsi="Arial" w:cs="Arial"/>
          <w:sz w:val="24"/>
          <w:szCs w:val="24"/>
        </w:rPr>
      </w:pPr>
      <w:r w:rsidRPr="004C37CB">
        <w:rPr>
          <w:rFonts w:ascii="Arial" w:hAnsi="Arial" w:cs="Arial"/>
          <w:sz w:val="24"/>
          <w:szCs w:val="24"/>
        </w:rPr>
        <w:t>This module allows a</w:t>
      </w:r>
      <w:r w:rsidR="00DE0D10" w:rsidRPr="004C37CB">
        <w:rPr>
          <w:rFonts w:ascii="Arial" w:hAnsi="Arial" w:cs="Arial"/>
          <w:sz w:val="24"/>
          <w:szCs w:val="24"/>
        </w:rPr>
        <w:t>n</w:t>
      </w:r>
      <w:r w:rsidRPr="004C37CB">
        <w:rPr>
          <w:rFonts w:ascii="Arial" w:hAnsi="Arial" w:cs="Arial"/>
          <w:sz w:val="24"/>
          <w:szCs w:val="24"/>
        </w:rPr>
        <w:t xml:space="preserve"> admin user to</w:t>
      </w:r>
      <w:r w:rsidR="00DE0D10" w:rsidRPr="004C37CB">
        <w:rPr>
          <w:rFonts w:ascii="Arial" w:hAnsi="Arial" w:cs="Arial"/>
          <w:sz w:val="24"/>
          <w:szCs w:val="24"/>
        </w:rPr>
        <w:t xml:space="preserve"> add a new account for a clinic staff or a dentist, view the list of accounts, reset a staff account password, and remove a staff account</w:t>
      </w:r>
      <w:r w:rsidR="008F6135" w:rsidRPr="004C37CB">
        <w:rPr>
          <w:rFonts w:ascii="Arial" w:hAnsi="Arial" w:cs="Arial"/>
          <w:sz w:val="24"/>
          <w:szCs w:val="24"/>
        </w:rPr>
        <w:t>. The clinic staff or admin user may also change their respective passwords.</w:t>
      </w:r>
    </w:p>
    <w:p w:rsidR="000165D5" w:rsidRPr="004C37CB" w:rsidRDefault="000165D5" w:rsidP="000165D5">
      <w:pPr>
        <w:spacing w:after="0" w:line="360" w:lineRule="auto"/>
        <w:jc w:val="both"/>
        <w:rPr>
          <w:rFonts w:ascii="Arial" w:hAnsi="Arial" w:cs="Arial"/>
          <w:sz w:val="24"/>
          <w:szCs w:val="24"/>
        </w:rPr>
      </w:pPr>
    </w:p>
    <w:p w:rsidR="000165D5" w:rsidRPr="004C37CB" w:rsidRDefault="000165D5" w:rsidP="000165D5">
      <w:pPr>
        <w:spacing w:after="0" w:line="360" w:lineRule="auto"/>
        <w:jc w:val="both"/>
        <w:rPr>
          <w:rFonts w:ascii="Arial" w:hAnsi="Arial" w:cs="Arial"/>
          <w:b/>
          <w:sz w:val="24"/>
          <w:szCs w:val="24"/>
        </w:rPr>
      </w:pPr>
      <w:r w:rsidRPr="004C37CB">
        <w:rPr>
          <w:rFonts w:ascii="Arial" w:hAnsi="Arial" w:cs="Arial"/>
          <w:sz w:val="24"/>
          <w:szCs w:val="24"/>
        </w:rPr>
        <w:tab/>
      </w:r>
      <w:r w:rsidRPr="004C37CB">
        <w:rPr>
          <w:rFonts w:ascii="Arial" w:hAnsi="Arial" w:cs="Arial"/>
          <w:b/>
          <w:sz w:val="24"/>
          <w:szCs w:val="24"/>
        </w:rPr>
        <w:t>Clinic Services Management Module</w:t>
      </w:r>
    </w:p>
    <w:p w:rsidR="00B54E33" w:rsidRPr="004C37CB" w:rsidRDefault="00B54E33" w:rsidP="00B54E33">
      <w:pPr>
        <w:spacing w:after="0" w:line="360" w:lineRule="auto"/>
        <w:ind w:left="720" w:firstLine="720"/>
        <w:jc w:val="both"/>
        <w:rPr>
          <w:rFonts w:ascii="Arial" w:hAnsi="Arial" w:cs="Arial"/>
          <w:b/>
          <w:sz w:val="24"/>
          <w:szCs w:val="24"/>
        </w:rPr>
      </w:pPr>
      <w:r w:rsidRPr="004C37CB">
        <w:rPr>
          <w:rFonts w:ascii="Arial" w:hAnsi="Arial" w:cs="Arial"/>
          <w:sz w:val="24"/>
          <w:szCs w:val="24"/>
        </w:rPr>
        <w:t>This module allows the clinic staff or admin user to view the list of dental services, add a dental service, update dental services information, and remove a dental service.</w:t>
      </w:r>
    </w:p>
    <w:p w:rsidR="00046D41" w:rsidRPr="004C37CB" w:rsidRDefault="00046D41" w:rsidP="00046D41">
      <w:pPr>
        <w:spacing w:after="0" w:line="360" w:lineRule="auto"/>
        <w:ind w:left="720" w:firstLine="720"/>
        <w:jc w:val="both"/>
        <w:rPr>
          <w:rFonts w:ascii="Arial" w:hAnsi="Arial" w:cs="Arial"/>
          <w:sz w:val="24"/>
          <w:szCs w:val="24"/>
        </w:rPr>
      </w:pPr>
      <w:r w:rsidRPr="004C37CB">
        <w:rPr>
          <w:rFonts w:ascii="Arial" w:hAnsi="Arial" w:cs="Arial"/>
          <w:sz w:val="24"/>
          <w:szCs w:val="24"/>
        </w:rPr>
        <w:t xml:space="preserve"> </w:t>
      </w:r>
    </w:p>
    <w:p w:rsidR="00046D41" w:rsidRPr="004C37CB" w:rsidRDefault="00046D41" w:rsidP="00046D41">
      <w:pPr>
        <w:spacing w:line="360" w:lineRule="auto"/>
        <w:ind w:firstLine="720"/>
        <w:jc w:val="both"/>
        <w:rPr>
          <w:rFonts w:ascii="Arial" w:hAnsi="Arial" w:cs="Arial"/>
          <w:b/>
          <w:sz w:val="24"/>
          <w:szCs w:val="24"/>
        </w:rPr>
      </w:pPr>
    </w:p>
    <w:p w:rsidR="00046D41" w:rsidRPr="004C37CB" w:rsidRDefault="00046D41" w:rsidP="00046D41">
      <w:pPr>
        <w:spacing w:line="360" w:lineRule="auto"/>
        <w:ind w:firstLine="720"/>
        <w:jc w:val="both"/>
        <w:rPr>
          <w:rFonts w:ascii="Arial" w:hAnsi="Arial" w:cs="Arial"/>
          <w:b/>
          <w:sz w:val="24"/>
          <w:szCs w:val="24"/>
        </w:rPr>
      </w:pPr>
    </w:p>
    <w:p w:rsidR="00046D41" w:rsidRPr="004C37CB" w:rsidRDefault="0014247A" w:rsidP="0014247A">
      <w:pPr>
        <w:rPr>
          <w:rFonts w:ascii="Arial" w:hAnsi="Arial" w:cs="Arial"/>
          <w:b/>
          <w:sz w:val="24"/>
          <w:szCs w:val="24"/>
        </w:rPr>
      </w:pPr>
      <w:r w:rsidRPr="004C37CB">
        <w:rPr>
          <w:rFonts w:ascii="Arial" w:hAnsi="Arial" w:cs="Arial"/>
          <w:b/>
          <w:sz w:val="24"/>
          <w:szCs w:val="24"/>
        </w:rPr>
        <w:br w:type="page"/>
      </w:r>
    </w:p>
    <w:p w:rsidR="00046D41" w:rsidRPr="004C37CB" w:rsidRDefault="00046D41" w:rsidP="004C37CB">
      <w:pPr>
        <w:pStyle w:val="Heading3"/>
        <w:keepLines/>
        <w:numPr>
          <w:ilvl w:val="2"/>
          <w:numId w:val="6"/>
        </w:numPr>
        <w:spacing w:before="200" w:after="0" w:line="360" w:lineRule="auto"/>
        <w:contextualSpacing/>
        <w:rPr>
          <w:rFonts w:ascii="Arial" w:hAnsi="Arial" w:cs="Arial"/>
          <w:sz w:val="24"/>
          <w:szCs w:val="24"/>
        </w:rPr>
      </w:pPr>
      <w:bookmarkStart w:id="30" w:name="_Toc412207007"/>
      <w:bookmarkStart w:id="31" w:name="_Toc412209563"/>
      <w:bookmarkStart w:id="32" w:name="_Toc413180819"/>
      <w:r w:rsidRPr="004C37CB">
        <w:rPr>
          <w:rFonts w:ascii="Arial" w:hAnsi="Arial" w:cs="Arial"/>
          <w:noProof/>
          <w:lang w:val="en-US" w:eastAsia="en-US"/>
        </w:rPr>
        <w:lastRenderedPageBreak/>
        <w:drawing>
          <wp:anchor distT="0" distB="0" distL="114300" distR="114300" simplePos="0" relativeHeight="251694080" behindDoc="1" locked="0" layoutInCell="1" allowOverlap="1" wp14:anchorId="4DB2EE59" wp14:editId="646EBAC6">
            <wp:simplePos x="0" y="0"/>
            <wp:positionH relativeFrom="page">
              <wp:posOffset>1397000</wp:posOffset>
            </wp:positionH>
            <wp:positionV relativeFrom="paragraph">
              <wp:posOffset>369570</wp:posOffset>
            </wp:positionV>
            <wp:extent cx="5476875" cy="2943225"/>
            <wp:effectExtent l="19050" t="19050" r="28575" b="28575"/>
            <wp:wrapTopAndBottom/>
            <wp:docPr id="64" name="Picture 64" descr="home - 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me - 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2943225"/>
                    </a:xfrm>
                    <a:prstGeom prst="rect">
                      <a:avLst/>
                    </a:prstGeom>
                    <a:noFill/>
                    <a:ln w="6350" algn="ctr">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Pr="004C37CB">
        <w:rPr>
          <w:rFonts w:ascii="Arial" w:hAnsi="Arial" w:cs="Arial"/>
          <w:sz w:val="24"/>
          <w:szCs w:val="24"/>
          <w:lang w:val="en-CA"/>
        </w:rPr>
        <w:t>User</w:t>
      </w:r>
      <w:r w:rsidRPr="004C37CB">
        <w:rPr>
          <w:rFonts w:ascii="Arial" w:hAnsi="Arial" w:cs="Arial"/>
          <w:sz w:val="24"/>
          <w:szCs w:val="24"/>
        </w:rPr>
        <w:t xml:space="preserve"> Interfaces</w:t>
      </w:r>
      <w:bookmarkEnd w:id="30"/>
      <w:bookmarkEnd w:id="31"/>
      <w:bookmarkEnd w:id="32"/>
    </w:p>
    <w:p w:rsidR="00046D41" w:rsidRPr="004C37CB" w:rsidRDefault="00046D41" w:rsidP="00046D41">
      <w:pPr>
        <w:pStyle w:val="Caption"/>
        <w:keepNext/>
        <w:spacing w:line="360" w:lineRule="auto"/>
        <w:ind w:left="720" w:firstLine="720"/>
        <w:rPr>
          <w:rFonts w:ascii="Arial" w:hAnsi="Arial" w:cs="Arial"/>
          <w:b w:val="0"/>
          <w:sz w:val="24"/>
          <w:szCs w:val="24"/>
        </w:rPr>
      </w:pPr>
      <w:r w:rsidRPr="004C37CB">
        <w:rPr>
          <w:rFonts w:ascii="Arial" w:hAnsi="Arial" w:cs="Arial"/>
          <w:b w:val="0"/>
          <w:sz w:val="24"/>
          <w:szCs w:val="24"/>
        </w:rPr>
        <w:t xml:space="preserve">          </w:t>
      </w:r>
      <w:bookmarkStart w:id="33" w:name="_Toc413470650"/>
      <w:bookmarkStart w:id="34" w:name="_Toc413472865"/>
      <w:r w:rsidRPr="004C37CB">
        <w:rPr>
          <w:rFonts w:ascii="Arial" w:hAnsi="Arial" w:cs="Arial"/>
          <w:b w:val="0"/>
          <w:sz w:val="24"/>
          <w:szCs w:val="24"/>
        </w:rPr>
        <w:t>Figure 4.5 Landing Page for Guest User</w:t>
      </w:r>
      <w:bookmarkEnd w:id="33"/>
      <w:bookmarkEnd w:id="34"/>
    </w:p>
    <w:p w:rsidR="00046D41" w:rsidRPr="004C37CB" w:rsidRDefault="00046D41" w:rsidP="00046D41">
      <w:pPr>
        <w:spacing w:line="360" w:lineRule="auto"/>
        <w:rPr>
          <w:rFonts w:ascii="Arial" w:hAnsi="Arial" w:cs="Arial"/>
          <w:b/>
          <w:sz w:val="24"/>
          <w:szCs w:val="24"/>
        </w:rPr>
      </w:pPr>
      <w:r w:rsidRPr="004C37CB">
        <w:rPr>
          <w:rFonts w:ascii="Arial" w:hAnsi="Arial" w:cs="Arial"/>
          <w:b/>
          <w:sz w:val="24"/>
          <w:szCs w:val="24"/>
        </w:rPr>
        <w:t>Landing Page for Guest User</w:t>
      </w:r>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b/>
          <w:noProof/>
          <w:sz w:val="24"/>
          <w:szCs w:val="24"/>
        </w:rPr>
        <mc:AlternateContent>
          <mc:Choice Requires="wps">
            <w:drawing>
              <wp:anchor distT="0" distB="0" distL="114300" distR="114300" simplePos="0" relativeHeight="251693056" behindDoc="0" locked="0" layoutInCell="1" allowOverlap="1" wp14:anchorId="07003418" wp14:editId="2DDB415B">
                <wp:simplePos x="0" y="0"/>
                <wp:positionH relativeFrom="column">
                  <wp:posOffset>-269875</wp:posOffset>
                </wp:positionH>
                <wp:positionV relativeFrom="paragraph">
                  <wp:posOffset>1668780</wp:posOffset>
                </wp:positionV>
                <wp:extent cx="5486400" cy="290830"/>
                <wp:effectExtent l="0" t="0" r="3175" b="0"/>
                <wp:wrapTopAndBottom/>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560D2A" w:rsidRDefault="0039259C" w:rsidP="00046D41">
                            <w:pPr>
                              <w:pStyle w:val="Caption"/>
                              <w:jc w:val="center"/>
                              <w:rPr>
                                <w:rFonts w:ascii="Arial" w:hAnsi="Arial" w:cs="Arial"/>
                                <w:b w:val="0"/>
                                <w:sz w:val="24"/>
                                <w:szCs w:val="24"/>
                              </w:rPr>
                            </w:pPr>
                            <w:bookmarkStart w:id="35" w:name="_Toc413470243"/>
                            <w:bookmarkStart w:id="36" w:name="_Toc413470651"/>
                            <w:bookmarkStart w:id="37" w:name="_Toc413472866"/>
                            <w:r w:rsidRPr="00560D2A">
                              <w:rPr>
                                <w:rFonts w:ascii="Arial" w:hAnsi="Arial" w:cs="Arial"/>
                                <w:b w:val="0"/>
                                <w:sz w:val="24"/>
                                <w:szCs w:val="24"/>
                              </w:rPr>
                              <w:t>F</w:t>
                            </w:r>
                            <w:r>
                              <w:rPr>
                                <w:rFonts w:ascii="Arial" w:hAnsi="Arial" w:cs="Arial"/>
                                <w:b w:val="0"/>
                                <w:sz w:val="24"/>
                                <w:szCs w:val="24"/>
                              </w:rPr>
                              <w:t>igure 4.6</w:t>
                            </w:r>
                            <w:r w:rsidRPr="00560D2A">
                              <w:rPr>
                                <w:rFonts w:ascii="Arial" w:hAnsi="Arial" w:cs="Arial"/>
                                <w:b w:val="0"/>
                                <w:sz w:val="24"/>
                                <w:szCs w:val="24"/>
                              </w:rPr>
                              <w:t xml:space="preserve"> Appointment Reservation View – without data input</w:t>
                            </w:r>
                            <w:bookmarkEnd w:id="35"/>
                            <w:bookmarkEnd w:id="36"/>
                            <w:bookmarkEnd w:id="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003418" id="Text Box 63" o:spid="_x0000_s1029" type="#_x0000_t202" style="position:absolute;left:0;text-align:left;margin-left:-21.25pt;margin-top:131.4pt;width:6in;height:2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" stroked="f">
                <v:textbox style="mso-fit-shape-to-text:t" inset="0,0,0,0">
                  <w:txbxContent>
                    <w:p w:rsidR="0039259C" w:rsidRPr="00560D2A" w:rsidRDefault="0039259C" w:rsidP="00046D41">
                      <w:pPr>
                        <w:pStyle w:val="Caption"/>
                        <w:jc w:val="center"/>
                        <w:rPr>
                          <w:rFonts w:ascii="Arial" w:hAnsi="Arial" w:cs="Arial"/>
                          <w:b w:val="0"/>
                          <w:sz w:val="24"/>
                          <w:szCs w:val="24"/>
                        </w:rPr>
                      </w:pPr>
                      <w:bookmarkStart w:id="44" w:name="_Toc413470243"/>
                      <w:bookmarkStart w:id="45" w:name="_Toc413470651"/>
                      <w:bookmarkStart w:id="46" w:name="_Toc413472866"/>
                      <w:r w:rsidRPr="00560D2A">
                        <w:rPr>
                          <w:rFonts w:ascii="Arial" w:hAnsi="Arial" w:cs="Arial"/>
                          <w:b w:val="0"/>
                          <w:sz w:val="24"/>
                          <w:szCs w:val="24"/>
                        </w:rPr>
                        <w:t>F</w:t>
                      </w:r>
                      <w:r>
                        <w:rPr>
                          <w:rFonts w:ascii="Arial" w:hAnsi="Arial" w:cs="Arial"/>
                          <w:b w:val="0"/>
                          <w:sz w:val="24"/>
                          <w:szCs w:val="24"/>
                        </w:rPr>
                        <w:t>igure 4.6</w:t>
                      </w:r>
                      <w:r w:rsidRPr="00560D2A">
                        <w:rPr>
                          <w:rFonts w:ascii="Arial" w:hAnsi="Arial" w:cs="Arial"/>
                          <w:b w:val="0"/>
                          <w:sz w:val="24"/>
                          <w:szCs w:val="24"/>
                        </w:rPr>
                        <w:t xml:space="preserve"> Appointment Reservation View – without data input</w:t>
                      </w:r>
                      <w:bookmarkEnd w:id="44"/>
                      <w:bookmarkEnd w:id="45"/>
                      <w:bookmarkEnd w:id="46"/>
                    </w:p>
                  </w:txbxContent>
                </v:textbox>
                <w10:wrap type="topAndBottom"/>
              </v:shape>
            </w:pict>
          </mc:Fallback>
        </mc:AlternateContent>
      </w:r>
      <w:r w:rsidRPr="004C37CB">
        <w:rPr>
          <w:rFonts w:ascii="Arial" w:hAnsi="Arial" w:cs="Arial"/>
          <w:sz w:val="24"/>
          <w:szCs w:val="24"/>
        </w:rPr>
        <w:t xml:space="preserve">(Fig. 4.5) This is the page that guest users will see upon entering the site. The page contains information about </w:t>
      </w:r>
      <w:proofErr w:type="spellStart"/>
      <w:r w:rsidRPr="004C37CB">
        <w:rPr>
          <w:rFonts w:ascii="Arial" w:hAnsi="Arial" w:cs="Arial"/>
          <w:sz w:val="24"/>
          <w:szCs w:val="24"/>
        </w:rPr>
        <w:t>Gayatin</w:t>
      </w:r>
      <w:proofErr w:type="spellEnd"/>
      <w:r w:rsidRPr="004C37CB">
        <w:rPr>
          <w:rFonts w:ascii="Arial" w:hAnsi="Arial" w:cs="Arial"/>
          <w:sz w:val="24"/>
          <w:szCs w:val="24"/>
        </w:rPr>
        <w:t xml:space="preserve"> Dental Clinic.</w:t>
      </w:r>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noProof/>
        </w:rPr>
        <w:drawing>
          <wp:anchor distT="0" distB="0" distL="114300" distR="114300" simplePos="0" relativeHeight="251696128" behindDoc="1" locked="0" layoutInCell="1" allowOverlap="1" wp14:anchorId="4F670238" wp14:editId="3DCD0718">
            <wp:simplePos x="0" y="0"/>
            <wp:positionH relativeFrom="column">
              <wp:posOffset>0</wp:posOffset>
            </wp:positionH>
            <wp:positionV relativeFrom="paragraph">
              <wp:posOffset>0</wp:posOffset>
            </wp:positionV>
            <wp:extent cx="5486400" cy="1009650"/>
            <wp:effectExtent l="19050" t="19050" r="19050" b="19050"/>
            <wp:wrapTight wrapText="bothSides">
              <wp:wrapPolygon edited="0">
                <wp:start x="-75" y="-408"/>
                <wp:lineTo x="-75" y="21600"/>
                <wp:lineTo x="21600" y="21600"/>
                <wp:lineTo x="21600" y="-408"/>
                <wp:lineTo x="-75" y="-408"/>
              </wp:wrapPolygon>
            </wp:wrapTight>
            <wp:docPr id="62" name="Picture 62" descr="Appointment - Without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ppointment - Without inp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009650"/>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46D41" w:rsidRPr="004C37CB" w:rsidRDefault="00046D41" w:rsidP="00046D41">
      <w:pPr>
        <w:jc w:val="both"/>
        <w:rPr>
          <w:rFonts w:ascii="Arial" w:hAnsi="Arial" w:cs="Arial"/>
          <w:b/>
          <w:sz w:val="24"/>
          <w:szCs w:val="24"/>
        </w:rPr>
      </w:pPr>
      <w:r w:rsidRPr="004C37CB">
        <w:rPr>
          <w:rFonts w:ascii="Arial" w:hAnsi="Arial" w:cs="Arial"/>
          <w:b/>
          <w:sz w:val="24"/>
          <w:szCs w:val="24"/>
        </w:rPr>
        <w:t>Appointment Reservation View</w:t>
      </w:r>
    </w:p>
    <w:p w:rsidR="00046D41" w:rsidRPr="004C37CB" w:rsidRDefault="00046D41" w:rsidP="00046D41">
      <w:pPr>
        <w:ind w:firstLine="720"/>
        <w:jc w:val="both"/>
        <w:rPr>
          <w:rFonts w:ascii="Arial" w:hAnsi="Arial" w:cs="Arial"/>
          <w:sz w:val="24"/>
          <w:szCs w:val="24"/>
        </w:rPr>
      </w:pPr>
      <w:r w:rsidRPr="004C37CB">
        <w:rPr>
          <w:rFonts w:ascii="Arial" w:hAnsi="Arial" w:cs="Arial"/>
          <w:sz w:val="24"/>
          <w:szCs w:val="24"/>
        </w:rPr>
        <w:t>(Fig. 4.6) This is where the user will be redirected after selecting a date on the Clinic Calendar.</w:t>
      </w:r>
    </w:p>
    <w:p w:rsidR="00046D41" w:rsidRPr="004C37CB" w:rsidRDefault="00046D41" w:rsidP="00046D41">
      <w:pPr>
        <w:keepNext/>
        <w:spacing w:line="360" w:lineRule="auto"/>
        <w:jc w:val="center"/>
        <w:rPr>
          <w:rFonts w:ascii="Arial" w:hAnsi="Arial" w:cs="Arial"/>
        </w:rPr>
      </w:pPr>
      <w:r w:rsidRPr="004C37CB">
        <w:rPr>
          <w:rFonts w:ascii="Arial" w:hAnsi="Arial" w:cs="Arial"/>
          <w:noProof/>
        </w:rPr>
        <w:lastRenderedPageBreak/>
        <w:drawing>
          <wp:anchor distT="0" distB="0" distL="114300" distR="114300" simplePos="0" relativeHeight="251697152" behindDoc="1" locked="0" layoutInCell="1" allowOverlap="1" wp14:anchorId="7D95FB02" wp14:editId="7DCB6D04">
            <wp:simplePos x="0" y="0"/>
            <wp:positionH relativeFrom="column">
              <wp:posOffset>8890</wp:posOffset>
            </wp:positionH>
            <wp:positionV relativeFrom="paragraph">
              <wp:posOffset>0</wp:posOffset>
            </wp:positionV>
            <wp:extent cx="5476875" cy="4638675"/>
            <wp:effectExtent l="19050" t="19050" r="28575" b="28575"/>
            <wp:wrapTight wrapText="bothSides">
              <wp:wrapPolygon edited="0">
                <wp:start x="-75" y="-89"/>
                <wp:lineTo x="-75" y="21644"/>
                <wp:lineTo x="21638" y="21644"/>
                <wp:lineTo x="21638" y="-89"/>
                <wp:lineTo x="-75" y="-89"/>
              </wp:wrapPolygon>
            </wp:wrapTight>
            <wp:docPr id="61" name="Picture 61" descr="Clinic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nic Calend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4638675"/>
                    </a:xfrm>
                    <a:prstGeom prst="rect">
                      <a:avLst/>
                    </a:prstGeom>
                    <a:noFill/>
                    <a:ln w="9525" algn="ctr">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Pr="004C37CB">
        <w:rPr>
          <w:rFonts w:ascii="Arial" w:hAnsi="Arial" w:cs="Arial"/>
          <w:sz w:val="24"/>
          <w:szCs w:val="24"/>
        </w:rPr>
        <w:t>Figure 4.7 Clinic Cale</w:t>
      </w:r>
      <w:r w:rsidR="00211C28">
        <w:rPr>
          <w:rFonts w:ascii="Arial" w:hAnsi="Arial" w:cs="Arial"/>
          <w:sz w:val="24"/>
          <w:szCs w:val="24"/>
        </w:rPr>
        <w:t>ndar Page</w:t>
      </w:r>
    </w:p>
    <w:p w:rsidR="00046D41" w:rsidRPr="004C37CB" w:rsidRDefault="00046D41" w:rsidP="00046D41">
      <w:pPr>
        <w:spacing w:line="360" w:lineRule="auto"/>
        <w:ind w:left="720" w:hanging="720"/>
        <w:jc w:val="both"/>
        <w:rPr>
          <w:rFonts w:ascii="Arial" w:hAnsi="Arial" w:cs="Arial"/>
          <w:b/>
          <w:sz w:val="24"/>
          <w:szCs w:val="24"/>
        </w:rPr>
      </w:pPr>
      <w:r w:rsidRPr="004C37CB">
        <w:rPr>
          <w:rFonts w:ascii="Arial" w:hAnsi="Arial" w:cs="Arial"/>
          <w:b/>
          <w:sz w:val="24"/>
          <w:szCs w:val="24"/>
        </w:rPr>
        <w:t>Clinic Calendar Page - Guest User</w:t>
      </w:r>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sz w:val="24"/>
          <w:szCs w:val="24"/>
        </w:rPr>
        <w:t xml:space="preserve">(Fig. 4.7) The user will see the available schedules for appointment of the clinic on this page. When a user selects a date, the user will be redirected to the Appointment Reservation page. The user also has the option to cancel a previously made appointment reservation on this page. </w:t>
      </w:r>
    </w:p>
    <w:p w:rsidR="00046D41" w:rsidRPr="004C37CB" w:rsidRDefault="00046D41" w:rsidP="00046D41">
      <w:pPr>
        <w:spacing w:line="360" w:lineRule="auto"/>
        <w:jc w:val="both"/>
        <w:rPr>
          <w:rFonts w:ascii="Arial" w:hAnsi="Arial" w:cs="Arial"/>
          <w:sz w:val="24"/>
          <w:szCs w:val="24"/>
        </w:rPr>
      </w:pPr>
    </w:p>
    <w:p w:rsidR="00046D41" w:rsidRPr="004C37CB" w:rsidRDefault="00046D41" w:rsidP="00046D41">
      <w:pPr>
        <w:spacing w:line="360" w:lineRule="auto"/>
        <w:jc w:val="both"/>
        <w:rPr>
          <w:rFonts w:ascii="Arial" w:hAnsi="Arial" w:cs="Arial"/>
          <w:b/>
          <w:sz w:val="24"/>
          <w:szCs w:val="24"/>
        </w:rPr>
      </w:pPr>
    </w:p>
    <w:bookmarkStart w:id="38" w:name="_Toc413470336"/>
    <w:bookmarkStart w:id="39" w:name="_Toc413470653"/>
    <w:bookmarkStart w:id="40" w:name="_Toc413472867"/>
    <w:p w:rsidR="00046D41" w:rsidRPr="004C37CB" w:rsidRDefault="00046D41" w:rsidP="00046D41">
      <w:pPr>
        <w:pStyle w:val="Caption"/>
        <w:spacing w:line="360" w:lineRule="auto"/>
        <w:rPr>
          <w:rFonts w:ascii="Arial" w:hAnsi="Arial" w:cs="Arial"/>
          <w:sz w:val="24"/>
          <w:szCs w:val="24"/>
        </w:rPr>
      </w:pPr>
      <w:r w:rsidRPr="004C37CB">
        <w:rPr>
          <w:rFonts w:ascii="Arial" w:hAnsi="Arial" w:cs="Arial"/>
          <w:noProof/>
        </w:rPr>
        <w:lastRenderedPageBreak/>
        <mc:AlternateContent>
          <mc:Choice Requires="wps">
            <w:drawing>
              <wp:anchor distT="0" distB="0" distL="114300" distR="114300" simplePos="0" relativeHeight="251667456" behindDoc="0" locked="0" layoutInCell="1" allowOverlap="1" wp14:anchorId="002224DF" wp14:editId="38ED4093">
                <wp:simplePos x="0" y="0"/>
                <wp:positionH relativeFrom="column">
                  <wp:posOffset>-73025</wp:posOffset>
                </wp:positionH>
                <wp:positionV relativeFrom="paragraph">
                  <wp:posOffset>2350135</wp:posOffset>
                </wp:positionV>
                <wp:extent cx="5486400" cy="290830"/>
                <wp:effectExtent l="3175" t="0" r="0" b="0"/>
                <wp:wrapTopAndBottom/>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7513E2" w:rsidRDefault="0039259C" w:rsidP="00046D41">
                            <w:pPr>
                              <w:pStyle w:val="Caption"/>
                              <w:jc w:val="center"/>
                              <w:rPr>
                                <w:rFonts w:ascii="Arial" w:hAnsi="Arial" w:cs="Arial"/>
                                <w:b w:val="0"/>
                                <w:sz w:val="24"/>
                                <w:szCs w:val="24"/>
                              </w:rPr>
                            </w:pPr>
                            <w:bookmarkStart w:id="41" w:name="_Toc413470244"/>
                            <w:bookmarkStart w:id="42" w:name="_Toc413470652"/>
                            <w:bookmarkStart w:id="43" w:name="_Toc413472868"/>
                            <w:r w:rsidRPr="007513E2">
                              <w:rPr>
                                <w:rFonts w:ascii="Arial" w:hAnsi="Arial" w:cs="Arial"/>
                                <w:b w:val="0"/>
                                <w:sz w:val="24"/>
                                <w:szCs w:val="24"/>
                              </w:rPr>
                              <w:t>F</w:t>
                            </w:r>
                            <w:r>
                              <w:rPr>
                                <w:rFonts w:ascii="Arial" w:hAnsi="Arial" w:cs="Arial"/>
                                <w:b w:val="0"/>
                                <w:sz w:val="24"/>
                                <w:szCs w:val="24"/>
                              </w:rPr>
                              <w:t>igure 4.8</w:t>
                            </w:r>
                            <w:r w:rsidRPr="007513E2">
                              <w:rPr>
                                <w:rFonts w:ascii="Arial" w:hAnsi="Arial" w:cs="Arial"/>
                                <w:b w:val="0"/>
                                <w:sz w:val="24"/>
                                <w:szCs w:val="24"/>
                              </w:rPr>
                              <w:t xml:space="preserve"> Cancel an Appointment</w:t>
                            </w:r>
                            <w:bookmarkEnd w:id="41"/>
                            <w:bookmarkEnd w:id="42"/>
                            <w:bookmarkEnd w:id="4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02224DF" id="Text Box 60" o:spid="_x0000_s1030" type="#_x0000_t202" style="position:absolute;margin-left:-5.75pt;margin-top:185.05pt;width:6in;height:2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" stroked="f">
                <v:textbox style="mso-fit-shape-to-text:t" inset="0,0,0,0">
                  <w:txbxContent>
                    <w:p w:rsidR="0039259C" w:rsidRPr="007513E2" w:rsidRDefault="0039259C" w:rsidP="00046D41">
                      <w:pPr>
                        <w:pStyle w:val="Caption"/>
                        <w:jc w:val="center"/>
                        <w:rPr>
                          <w:rFonts w:ascii="Arial" w:hAnsi="Arial" w:cs="Arial"/>
                          <w:b w:val="0"/>
                          <w:sz w:val="24"/>
                          <w:szCs w:val="24"/>
                        </w:rPr>
                      </w:pPr>
                      <w:bookmarkStart w:id="53" w:name="_Toc413470244"/>
                      <w:bookmarkStart w:id="54" w:name="_Toc413470652"/>
                      <w:bookmarkStart w:id="55" w:name="_Toc413472868"/>
                      <w:r w:rsidRPr="007513E2">
                        <w:rPr>
                          <w:rFonts w:ascii="Arial" w:hAnsi="Arial" w:cs="Arial"/>
                          <w:b w:val="0"/>
                          <w:sz w:val="24"/>
                          <w:szCs w:val="24"/>
                        </w:rPr>
                        <w:t>F</w:t>
                      </w:r>
                      <w:r>
                        <w:rPr>
                          <w:rFonts w:ascii="Arial" w:hAnsi="Arial" w:cs="Arial"/>
                          <w:b w:val="0"/>
                          <w:sz w:val="24"/>
                          <w:szCs w:val="24"/>
                        </w:rPr>
                        <w:t>igure 4.8</w:t>
                      </w:r>
                      <w:r w:rsidRPr="007513E2">
                        <w:rPr>
                          <w:rFonts w:ascii="Arial" w:hAnsi="Arial" w:cs="Arial"/>
                          <w:b w:val="0"/>
                          <w:sz w:val="24"/>
                          <w:szCs w:val="24"/>
                        </w:rPr>
                        <w:t xml:space="preserve"> Cancel an Appointment</w:t>
                      </w:r>
                      <w:bookmarkEnd w:id="53"/>
                      <w:bookmarkEnd w:id="54"/>
                      <w:bookmarkEnd w:id="55"/>
                    </w:p>
                  </w:txbxContent>
                </v:textbox>
                <w10:wrap type="topAndBottom"/>
              </v:shape>
            </w:pict>
          </mc:Fallback>
        </mc:AlternateContent>
      </w:r>
      <w:r w:rsidRPr="004C37CB">
        <w:rPr>
          <w:rFonts w:ascii="Arial" w:hAnsi="Arial" w:cs="Arial"/>
          <w:noProof/>
        </w:rPr>
        <w:drawing>
          <wp:anchor distT="0" distB="0" distL="114300" distR="114300" simplePos="0" relativeHeight="251699200" behindDoc="1" locked="0" layoutInCell="1" allowOverlap="1" wp14:anchorId="00D31EC6" wp14:editId="3E504BDA">
            <wp:simplePos x="0" y="0"/>
            <wp:positionH relativeFrom="column">
              <wp:posOffset>0</wp:posOffset>
            </wp:positionH>
            <wp:positionV relativeFrom="paragraph">
              <wp:posOffset>-18415</wp:posOffset>
            </wp:positionV>
            <wp:extent cx="5202555" cy="2396490"/>
            <wp:effectExtent l="19050" t="19050" r="17145" b="22860"/>
            <wp:wrapTight wrapText="bothSides">
              <wp:wrapPolygon edited="0">
                <wp:start x="-79" y="-172"/>
                <wp:lineTo x="-79" y="21634"/>
                <wp:lineTo x="21592" y="21634"/>
                <wp:lineTo x="21592" y="-172"/>
                <wp:lineTo x="-79" y="-172"/>
              </wp:wrapPolygon>
            </wp:wrapTight>
            <wp:docPr id="59" name="Picture 59" descr="Cancel an Appoin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ncel an Appoint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2555" cy="2396490"/>
                    </a:xfrm>
                    <a:prstGeom prst="rect">
                      <a:avLst/>
                    </a:prstGeom>
                    <a:noFill/>
                    <a:ln w="6350">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sidRPr="004C37CB">
        <w:rPr>
          <w:rFonts w:ascii="Arial" w:hAnsi="Arial" w:cs="Arial"/>
          <w:sz w:val="24"/>
          <w:szCs w:val="24"/>
        </w:rPr>
        <w:t>Cancel an Appointment</w:t>
      </w:r>
      <w:bookmarkEnd w:id="38"/>
      <w:bookmarkEnd w:id="39"/>
      <w:bookmarkEnd w:id="40"/>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noProof/>
        </w:rPr>
        <mc:AlternateContent>
          <mc:Choice Requires="wps">
            <w:drawing>
              <wp:anchor distT="0" distB="0" distL="114300" distR="114300" simplePos="0" relativeHeight="251698176" behindDoc="0" locked="0" layoutInCell="1" allowOverlap="1" wp14:anchorId="297AAD55" wp14:editId="62587197">
                <wp:simplePos x="0" y="0"/>
                <wp:positionH relativeFrom="column">
                  <wp:posOffset>-80010</wp:posOffset>
                </wp:positionH>
                <wp:positionV relativeFrom="paragraph">
                  <wp:posOffset>3783965</wp:posOffset>
                </wp:positionV>
                <wp:extent cx="5476875" cy="234950"/>
                <wp:effectExtent l="0" t="0" r="3810" b="0"/>
                <wp:wrapTopAndBottom/>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234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DC1583" w:rsidRDefault="0039259C" w:rsidP="00046D41">
                            <w:pPr>
                              <w:pStyle w:val="Caption"/>
                              <w:spacing w:line="360" w:lineRule="auto"/>
                              <w:jc w:val="center"/>
                              <w:rPr>
                                <w:rFonts w:ascii="Arial" w:hAnsi="Arial" w:cs="Arial"/>
                                <w:b w:val="0"/>
                                <w:sz w:val="24"/>
                                <w:szCs w:val="24"/>
                              </w:rPr>
                            </w:pPr>
                            <w:bookmarkStart w:id="44" w:name="_Toc413470246"/>
                            <w:bookmarkStart w:id="45" w:name="_Toc413470654"/>
                            <w:bookmarkStart w:id="46" w:name="_Toc413472869"/>
                            <w:r w:rsidRPr="00DC1583">
                              <w:rPr>
                                <w:rFonts w:ascii="Arial" w:hAnsi="Arial" w:cs="Arial"/>
                                <w:b w:val="0"/>
                                <w:sz w:val="24"/>
                                <w:szCs w:val="24"/>
                              </w:rPr>
                              <w:t>Figure 4.9 Landing Page for Clinic Staff and Admin</w:t>
                            </w:r>
                            <w:bookmarkEnd w:id="44"/>
                            <w:bookmarkEnd w:id="45"/>
                            <w:bookmarkEnd w:id="46"/>
                          </w:p>
                          <w:p w:rsidR="0039259C" w:rsidRPr="00DC1583" w:rsidRDefault="0039259C" w:rsidP="00046D41">
                            <w:pPr>
                              <w:pStyle w:val="Caption"/>
                              <w:jc w:val="center"/>
                              <w:rPr>
                                <w:rFonts w:ascii="Arial" w:hAnsi="Arial" w:cs="Arial"/>
                                <w:b w:val="0"/>
                                <w:noProof/>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AAD55" id="Text Box 58" o:spid="_x0000_s1031" type="#_x0000_t202" style="position:absolute;left:0;text-align:left;margin-left:-6.3pt;margin-top:297.95pt;width:431.25pt;height:1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" stroked="f">
                <v:textbox inset="0,0,0,0">
                  <w:txbxContent>
                    <w:p w:rsidR="0039259C" w:rsidRPr="00DC1583" w:rsidRDefault="0039259C" w:rsidP="00046D41">
                      <w:pPr>
                        <w:pStyle w:val="Caption"/>
                        <w:spacing w:line="360" w:lineRule="auto"/>
                        <w:jc w:val="center"/>
                        <w:rPr>
                          <w:rFonts w:ascii="Arial" w:hAnsi="Arial" w:cs="Arial"/>
                          <w:b w:val="0"/>
                          <w:sz w:val="24"/>
                          <w:szCs w:val="24"/>
                        </w:rPr>
                      </w:pPr>
                      <w:bookmarkStart w:id="59" w:name="_Toc413470246"/>
                      <w:bookmarkStart w:id="60" w:name="_Toc413470654"/>
                      <w:bookmarkStart w:id="61" w:name="_Toc413472869"/>
                      <w:r w:rsidRPr="00DC1583">
                        <w:rPr>
                          <w:rFonts w:ascii="Arial" w:hAnsi="Arial" w:cs="Arial"/>
                          <w:b w:val="0"/>
                          <w:sz w:val="24"/>
                          <w:szCs w:val="24"/>
                        </w:rPr>
                        <w:t>Figure 4.9 Landing Page for Clinic Staff and Admin</w:t>
                      </w:r>
                      <w:bookmarkEnd w:id="59"/>
                      <w:bookmarkEnd w:id="60"/>
                      <w:bookmarkEnd w:id="61"/>
                    </w:p>
                    <w:p w:rsidR="0039259C" w:rsidRPr="00DC1583" w:rsidRDefault="0039259C" w:rsidP="00046D41">
                      <w:pPr>
                        <w:pStyle w:val="Caption"/>
                        <w:jc w:val="center"/>
                        <w:rPr>
                          <w:rFonts w:ascii="Arial" w:hAnsi="Arial" w:cs="Arial"/>
                          <w:b w:val="0"/>
                          <w:noProof/>
                          <w:sz w:val="24"/>
                          <w:szCs w:val="24"/>
                        </w:rPr>
                      </w:pPr>
                    </w:p>
                  </w:txbxContent>
                </v:textbox>
                <w10:wrap type="topAndBottom"/>
              </v:shape>
            </w:pict>
          </mc:Fallback>
        </mc:AlternateContent>
      </w:r>
      <w:r w:rsidRPr="004C37CB">
        <w:rPr>
          <w:rFonts w:ascii="Arial" w:hAnsi="Arial" w:cs="Arial"/>
          <w:sz w:val="24"/>
          <w:szCs w:val="24"/>
        </w:rPr>
        <w:t>(Fig. 4.8) This allows the user to cancel a previously made appointment reservation. The user needs to input his/her username and the date which he/she wants to cancel a reservation.</w:t>
      </w:r>
    </w:p>
    <w:p w:rsidR="00046D41" w:rsidRPr="004C37CB" w:rsidRDefault="00046D41" w:rsidP="00046D41">
      <w:pPr>
        <w:spacing w:line="360" w:lineRule="auto"/>
        <w:jc w:val="both"/>
        <w:rPr>
          <w:rFonts w:ascii="Arial" w:hAnsi="Arial" w:cs="Arial"/>
          <w:b/>
          <w:sz w:val="24"/>
          <w:szCs w:val="24"/>
        </w:rPr>
      </w:pPr>
      <w:r w:rsidRPr="004C37CB">
        <w:rPr>
          <w:rFonts w:ascii="Arial" w:hAnsi="Arial" w:cs="Arial"/>
          <w:b/>
          <w:noProof/>
        </w:rPr>
        <w:drawing>
          <wp:anchor distT="0" distB="0" distL="114300" distR="114300" simplePos="0" relativeHeight="251706368" behindDoc="1" locked="0" layoutInCell="1" allowOverlap="1" wp14:anchorId="760A9448" wp14:editId="0EE7739D">
            <wp:simplePos x="0" y="0"/>
            <wp:positionH relativeFrom="column">
              <wp:posOffset>0</wp:posOffset>
            </wp:positionH>
            <wp:positionV relativeFrom="paragraph">
              <wp:posOffset>0</wp:posOffset>
            </wp:positionV>
            <wp:extent cx="5454650" cy="2869565"/>
            <wp:effectExtent l="19050" t="19050" r="12700" b="26035"/>
            <wp:wrapTight wrapText="bothSides">
              <wp:wrapPolygon edited="0">
                <wp:start x="-75" y="-143"/>
                <wp:lineTo x="-75" y="21653"/>
                <wp:lineTo x="21575" y="21653"/>
                <wp:lineTo x="21575" y="-143"/>
                <wp:lineTo x="-75" y="-143"/>
              </wp:wrapPolygon>
            </wp:wrapTight>
            <wp:docPr id="57" name="Picture 5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sh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286956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4C37CB">
        <w:rPr>
          <w:rFonts w:ascii="Arial" w:hAnsi="Arial" w:cs="Arial"/>
          <w:b/>
          <w:sz w:val="24"/>
          <w:szCs w:val="24"/>
        </w:rPr>
        <w:t>Landing Page for Clinic Staff and Admin</w:t>
      </w:r>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sz w:val="24"/>
          <w:szCs w:val="24"/>
        </w:rPr>
        <w:t>(Fig. 4.9) This is what the clinic staff or admin users see after successfully logging in.</w:t>
      </w:r>
    </w:p>
    <w:p w:rsidR="00046D41" w:rsidRPr="004C37CB" w:rsidRDefault="00046D41" w:rsidP="00046D41">
      <w:pPr>
        <w:rPr>
          <w:rFonts w:ascii="Arial" w:hAnsi="Arial" w:cs="Arial"/>
          <w:b/>
          <w:sz w:val="24"/>
          <w:szCs w:val="24"/>
        </w:rPr>
      </w:pPr>
      <w:r w:rsidRPr="004C37CB">
        <w:rPr>
          <w:rFonts w:ascii="Arial" w:hAnsi="Arial" w:cs="Arial"/>
          <w:noProof/>
        </w:rPr>
        <w:lastRenderedPageBreak/>
        <mc:AlternateContent>
          <mc:Choice Requires="wps">
            <w:drawing>
              <wp:anchor distT="0" distB="0" distL="114300" distR="114300" simplePos="0" relativeHeight="251668480" behindDoc="0" locked="0" layoutInCell="1" allowOverlap="1" wp14:anchorId="604AFF69" wp14:editId="383553E2">
                <wp:simplePos x="0" y="0"/>
                <wp:positionH relativeFrom="column">
                  <wp:posOffset>-228600</wp:posOffset>
                </wp:positionH>
                <wp:positionV relativeFrom="paragraph">
                  <wp:posOffset>3732530</wp:posOffset>
                </wp:positionV>
                <wp:extent cx="5486400" cy="290830"/>
                <wp:effectExtent l="0" t="0" r="0" b="0"/>
                <wp:wrapTopAndBottom/>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560D2A" w:rsidRDefault="0039259C" w:rsidP="00046D41">
                            <w:pPr>
                              <w:pStyle w:val="Caption"/>
                              <w:jc w:val="center"/>
                              <w:rPr>
                                <w:rFonts w:ascii="Arial" w:hAnsi="Arial" w:cs="Arial"/>
                                <w:b w:val="0"/>
                                <w:noProof/>
                                <w:sz w:val="24"/>
                                <w:szCs w:val="24"/>
                              </w:rPr>
                            </w:pPr>
                            <w:bookmarkStart w:id="47" w:name="_Toc413470247"/>
                            <w:bookmarkStart w:id="48" w:name="_Toc413470655"/>
                            <w:bookmarkStart w:id="49" w:name="_Toc413472870"/>
                            <w:r w:rsidRPr="00560D2A">
                              <w:rPr>
                                <w:rFonts w:ascii="Arial" w:hAnsi="Arial" w:cs="Arial"/>
                                <w:b w:val="0"/>
                                <w:sz w:val="24"/>
                                <w:szCs w:val="24"/>
                              </w:rPr>
                              <w:t>F</w:t>
                            </w:r>
                            <w:r>
                              <w:rPr>
                                <w:rFonts w:ascii="Arial" w:hAnsi="Arial" w:cs="Arial"/>
                                <w:b w:val="0"/>
                                <w:sz w:val="24"/>
                                <w:szCs w:val="24"/>
                              </w:rPr>
                              <w:t>igure 4.10</w:t>
                            </w:r>
                            <w:r w:rsidRPr="00560D2A">
                              <w:rPr>
                                <w:rFonts w:ascii="Arial" w:hAnsi="Arial" w:cs="Arial"/>
                                <w:b w:val="0"/>
                                <w:sz w:val="24"/>
                                <w:szCs w:val="24"/>
                              </w:rPr>
                              <w:t xml:space="preserve"> Appointment Reservation View – New Patient</w:t>
                            </w:r>
                            <w:bookmarkEnd w:id="47"/>
                            <w:bookmarkEnd w:id="48"/>
                            <w:bookmarkEnd w:id="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04AFF69" id="Text Box 56" o:spid="_x0000_s1032" type="#_x0000_t202" style="position:absolute;margin-left:-18pt;margin-top:293.9pt;width:6in;height:2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uyEfQIAAAg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" stroked="f">
                <v:textbox style="mso-fit-shape-to-text:t" inset="0,0,0,0">
                  <w:txbxContent>
                    <w:p w:rsidR="0039259C" w:rsidRPr="00560D2A" w:rsidRDefault="0039259C" w:rsidP="00046D41">
                      <w:pPr>
                        <w:pStyle w:val="Caption"/>
                        <w:jc w:val="center"/>
                        <w:rPr>
                          <w:rFonts w:ascii="Arial" w:hAnsi="Arial" w:cs="Arial"/>
                          <w:b w:val="0"/>
                          <w:noProof/>
                          <w:sz w:val="24"/>
                          <w:szCs w:val="24"/>
                        </w:rPr>
                      </w:pPr>
                      <w:bookmarkStart w:id="65" w:name="_Toc413470247"/>
                      <w:bookmarkStart w:id="66" w:name="_Toc413470655"/>
                      <w:bookmarkStart w:id="67" w:name="_Toc413472870"/>
                      <w:r w:rsidRPr="00560D2A">
                        <w:rPr>
                          <w:rFonts w:ascii="Arial" w:hAnsi="Arial" w:cs="Arial"/>
                          <w:b w:val="0"/>
                          <w:sz w:val="24"/>
                          <w:szCs w:val="24"/>
                        </w:rPr>
                        <w:t>F</w:t>
                      </w:r>
                      <w:r>
                        <w:rPr>
                          <w:rFonts w:ascii="Arial" w:hAnsi="Arial" w:cs="Arial"/>
                          <w:b w:val="0"/>
                          <w:sz w:val="24"/>
                          <w:szCs w:val="24"/>
                        </w:rPr>
                        <w:t>igure 4.10</w:t>
                      </w:r>
                      <w:r w:rsidRPr="00560D2A">
                        <w:rPr>
                          <w:rFonts w:ascii="Arial" w:hAnsi="Arial" w:cs="Arial"/>
                          <w:b w:val="0"/>
                          <w:sz w:val="24"/>
                          <w:szCs w:val="24"/>
                        </w:rPr>
                        <w:t xml:space="preserve"> Appointment Reservation View – New Patient</w:t>
                      </w:r>
                      <w:bookmarkEnd w:id="65"/>
                      <w:bookmarkEnd w:id="66"/>
                      <w:bookmarkEnd w:id="67"/>
                    </w:p>
                  </w:txbxContent>
                </v:textbox>
                <w10:wrap type="topAndBottom"/>
              </v:shape>
            </w:pict>
          </mc:Fallback>
        </mc:AlternateContent>
      </w:r>
      <w:r w:rsidRPr="004C37CB">
        <w:rPr>
          <w:rFonts w:ascii="Arial" w:hAnsi="Arial" w:cs="Arial"/>
          <w:noProof/>
        </w:rPr>
        <w:drawing>
          <wp:anchor distT="0" distB="0" distL="114300" distR="114300" simplePos="0" relativeHeight="251700224" behindDoc="1" locked="0" layoutInCell="1" allowOverlap="1" wp14:anchorId="70DFDECA" wp14:editId="5772D57B">
            <wp:simplePos x="0" y="0"/>
            <wp:positionH relativeFrom="column">
              <wp:posOffset>0</wp:posOffset>
            </wp:positionH>
            <wp:positionV relativeFrom="paragraph">
              <wp:posOffset>0</wp:posOffset>
            </wp:positionV>
            <wp:extent cx="5486400" cy="3689350"/>
            <wp:effectExtent l="19050" t="19050" r="19050" b="25400"/>
            <wp:wrapTight wrapText="bothSides">
              <wp:wrapPolygon edited="0">
                <wp:start x="-75" y="-112"/>
                <wp:lineTo x="-75" y="21637"/>
                <wp:lineTo x="21600" y="21637"/>
                <wp:lineTo x="21600" y="-112"/>
                <wp:lineTo x="-75" y="-112"/>
              </wp:wrapPolygon>
            </wp:wrapTight>
            <wp:docPr id="55" name="Picture 55" descr="Appointment Issue - new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ppointment Issue - new pati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89350"/>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4C37CB">
        <w:rPr>
          <w:rFonts w:ascii="Arial" w:hAnsi="Arial" w:cs="Arial"/>
          <w:b/>
          <w:sz w:val="24"/>
          <w:szCs w:val="24"/>
        </w:rPr>
        <w:t>Appointment Reservation View – New Patient</w:t>
      </w:r>
    </w:p>
    <w:p w:rsidR="00211C28" w:rsidRDefault="00046D41" w:rsidP="00046D41">
      <w:pPr>
        <w:spacing w:line="360" w:lineRule="auto"/>
        <w:ind w:firstLine="720"/>
        <w:jc w:val="both"/>
        <w:rPr>
          <w:rFonts w:ascii="Arial" w:hAnsi="Arial" w:cs="Arial"/>
          <w:sz w:val="24"/>
          <w:szCs w:val="24"/>
        </w:rPr>
      </w:pPr>
      <w:r w:rsidRPr="004C37CB">
        <w:rPr>
          <w:rFonts w:ascii="Arial" w:hAnsi="Arial" w:cs="Arial"/>
          <w:sz w:val="24"/>
          <w:szCs w:val="24"/>
        </w:rPr>
        <w:t>(Fig. 4.10) After selecting a new patient as the patient type on the empty Appointment Reservation View, the form for a new patient reservation will be appended.</w:t>
      </w:r>
    </w:p>
    <w:p w:rsidR="00046D41" w:rsidRPr="004C37CB" w:rsidRDefault="00046D41" w:rsidP="00046D41">
      <w:pPr>
        <w:spacing w:line="360" w:lineRule="auto"/>
        <w:ind w:firstLine="720"/>
        <w:jc w:val="both"/>
        <w:rPr>
          <w:rFonts w:ascii="Arial" w:hAnsi="Arial" w:cs="Arial"/>
          <w:b/>
          <w:sz w:val="24"/>
          <w:szCs w:val="24"/>
        </w:rPr>
      </w:pPr>
      <w:r w:rsidRPr="004C37CB">
        <w:rPr>
          <w:rFonts w:ascii="Arial" w:hAnsi="Arial" w:cs="Arial"/>
          <w:b/>
          <w:sz w:val="24"/>
          <w:szCs w:val="24"/>
        </w:rPr>
        <w:lastRenderedPageBreak/>
        <w:t>Appointment Reservation View – Old Patient</w:t>
      </w:r>
      <w:r w:rsidRPr="004C37CB">
        <w:rPr>
          <w:rFonts w:ascii="Arial" w:hAnsi="Arial" w:cs="Arial"/>
          <w:b/>
          <w:noProof/>
        </w:rPr>
        <mc:AlternateContent>
          <mc:Choice Requires="wps">
            <w:drawing>
              <wp:anchor distT="0" distB="0" distL="114300" distR="114300" simplePos="0" relativeHeight="251669504" behindDoc="0" locked="0" layoutInCell="1" allowOverlap="1" wp14:anchorId="6B74B150" wp14:editId="76C33DE6">
                <wp:simplePos x="0" y="0"/>
                <wp:positionH relativeFrom="column">
                  <wp:posOffset>28575</wp:posOffset>
                </wp:positionH>
                <wp:positionV relativeFrom="paragraph">
                  <wp:posOffset>2746375</wp:posOffset>
                </wp:positionV>
                <wp:extent cx="5486400" cy="290830"/>
                <wp:effectExtent l="0" t="3175" r="0" b="1270"/>
                <wp:wrapTopAndBottom/>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560D2A" w:rsidRDefault="0039259C" w:rsidP="00046D41">
                            <w:pPr>
                              <w:pStyle w:val="Caption"/>
                              <w:jc w:val="center"/>
                              <w:rPr>
                                <w:rFonts w:ascii="Arial" w:hAnsi="Arial" w:cs="Arial"/>
                                <w:b w:val="0"/>
                                <w:i/>
                                <w:sz w:val="24"/>
                                <w:szCs w:val="24"/>
                              </w:rPr>
                            </w:pPr>
                            <w:bookmarkStart w:id="50" w:name="_Toc413470248"/>
                            <w:bookmarkStart w:id="51" w:name="_Toc413470656"/>
                            <w:bookmarkStart w:id="52" w:name="_Toc413472871"/>
                            <w:r w:rsidRPr="00560D2A">
                              <w:rPr>
                                <w:rFonts w:ascii="Arial" w:hAnsi="Arial" w:cs="Arial"/>
                                <w:b w:val="0"/>
                                <w:sz w:val="24"/>
                                <w:szCs w:val="24"/>
                              </w:rPr>
                              <w:t>F</w:t>
                            </w:r>
                            <w:r>
                              <w:rPr>
                                <w:rFonts w:ascii="Arial" w:hAnsi="Arial" w:cs="Arial"/>
                                <w:b w:val="0"/>
                                <w:sz w:val="24"/>
                                <w:szCs w:val="24"/>
                              </w:rPr>
                              <w:t>igure 4.11</w:t>
                            </w:r>
                            <w:r w:rsidRPr="00560D2A">
                              <w:rPr>
                                <w:rFonts w:ascii="Arial" w:hAnsi="Arial" w:cs="Arial"/>
                                <w:b w:val="0"/>
                                <w:sz w:val="24"/>
                                <w:szCs w:val="24"/>
                              </w:rPr>
                              <w:t xml:space="preserve"> Appointment Reservation View – Old Patient</w:t>
                            </w:r>
                            <w:bookmarkEnd w:id="50"/>
                            <w:bookmarkEnd w:id="51"/>
                            <w:bookmarkEnd w:id="5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74B150" id="Text Box 54" o:spid="_x0000_s1033" type="#_x0000_t202" style="position:absolute;left:0;text-align:left;margin-left:2.25pt;margin-top:216.25pt;width:6in;height:2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jfQIAAAg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" stroked="f">
                <v:textbox style="mso-fit-shape-to-text:t" inset="0,0,0,0">
                  <w:txbxContent>
                    <w:p w:rsidR="0039259C" w:rsidRPr="00560D2A" w:rsidRDefault="0039259C" w:rsidP="00046D41">
                      <w:pPr>
                        <w:pStyle w:val="Caption"/>
                        <w:jc w:val="center"/>
                        <w:rPr>
                          <w:rFonts w:ascii="Arial" w:hAnsi="Arial" w:cs="Arial"/>
                          <w:b w:val="0"/>
                          <w:i/>
                          <w:sz w:val="24"/>
                          <w:szCs w:val="24"/>
                        </w:rPr>
                      </w:pPr>
                      <w:bookmarkStart w:id="71" w:name="_Toc413470248"/>
                      <w:bookmarkStart w:id="72" w:name="_Toc413470656"/>
                      <w:bookmarkStart w:id="73" w:name="_Toc413472871"/>
                      <w:r w:rsidRPr="00560D2A">
                        <w:rPr>
                          <w:rFonts w:ascii="Arial" w:hAnsi="Arial" w:cs="Arial"/>
                          <w:b w:val="0"/>
                          <w:sz w:val="24"/>
                          <w:szCs w:val="24"/>
                        </w:rPr>
                        <w:t>F</w:t>
                      </w:r>
                      <w:r>
                        <w:rPr>
                          <w:rFonts w:ascii="Arial" w:hAnsi="Arial" w:cs="Arial"/>
                          <w:b w:val="0"/>
                          <w:sz w:val="24"/>
                          <w:szCs w:val="24"/>
                        </w:rPr>
                        <w:t>igure 4.11</w:t>
                      </w:r>
                      <w:r w:rsidRPr="00560D2A">
                        <w:rPr>
                          <w:rFonts w:ascii="Arial" w:hAnsi="Arial" w:cs="Arial"/>
                          <w:b w:val="0"/>
                          <w:sz w:val="24"/>
                          <w:szCs w:val="24"/>
                        </w:rPr>
                        <w:t xml:space="preserve"> Appointment Reservation View – Old Patient</w:t>
                      </w:r>
                      <w:bookmarkEnd w:id="71"/>
                      <w:bookmarkEnd w:id="72"/>
                      <w:bookmarkEnd w:id="73"/>
                    </w:p>
                  </w:txbxContent>
                </v:textbox>
                <w10:wrap type="topAndBottom"/>
              </v:shape>
            </w:pict>
          </mc:Fallback>
        </mc:AlternateContent>
      </w:r>
      <w:r w:rsidRPr="004C37CB">
        <w:rPr>
          <w:rFonts w:ascii="Arial" w:hAnsi="Arial" w:cs="Arial"/>
          <w:b/>
          <w:noProof/>
        </w:rPr>
        <w:drawing>
          <wp:anchor distT="0" distB="0" distL="114300" distR="114300" simplePos="0" relativeHeight="251701248" behindDoc="1" locked="0" layoutInCell="1" allowOverlap="1" wp14:anchorId="3B2A99DD" wp14:editId="6C5D901E">
            <wp:simplePos x="0" y="0"/>
            <wp:positionH relativeFrom="column">
              <wp:posOffset>0</wp:posOffset>
            </wp:positionH>
            <wp:positionV relativeFrom="paragraph">
              <wp:posOffset>8890</wp:posOffset>
            </wp:positionV>
            <wp:extent cx="5486400" cy="2616835"/>
            <wp:effectExtent l="19050" t="19050" r="19050" b="12065"/>
            <wp:wrapTight wrapText="bothSides">
              <wp:wrapPolygon edited="0">
                <wp:start x="-75" y="-157"/>
                <wp:lineTo x="-75" y="21542"/>
                <wp:lineTo x="21600" y="21542"/>
                <wp:lineTo x="21600" y="-157"/>
                <wp:lineTo x="-75" y="-157"/>
              </wp:wrapPolygon>
            </wp:wrapTight>
            <wp:docPr id="53" name="Picture 53" descr="Appointment Issue - old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ppointment Issue - old pati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1683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sz w:val="24"/>
          <w:szCs w:val="24"/>
        </w:rPr>
        <w:t>(Fig. 4.11) After selecting an old patient as the patient type on the empty Appointment Reservation View, the form for an old patient reservation will be appended.</w:t>
      </w:r>
    </w:p>
    <w:p w:rsidR="00046D41" w:rsidRPr="004C37CB" w:rsidRDefault="00046D41" w:rsidP="00211C28">
      <w:pPr>
        <w:spacing w:line="360" w:lineRule="auto"/>
        <w:jc w:val="both"/>
        <w:rPr>
          <w:rFonts w:ascii="Arial" w:hAnsi="Arial" w:cs="Arial"/>
          <w:sz w:val="24"/>
          <w:szCs w:val="24"/>
        </w:rPr>
      </w:pPr>
    </w:p>
    <w:bookmarkStart w:id="53" w:name="_Toc413470347"/>
    <w:bookmarkStart w:id="54" w:name="_Toc413470664"/>
    <w:bookmarkStart w:id="55" w:name="_Toc413472879"/>
    <w:p w:rsidR="00046D41" w:rsidRPr="004C37CB" w:rsidRDefault="00046D41" w:rsidP="00046D41">
      <w:pPr>
        <w:pStyle w:val="Caption"/>
        <w:spacing w:line="360" w:lineRule="auto"/>
        <w:rPr>
          <w:rFonts w:ascii="Arial" w:hAnsi="Arial" w:cs="Arial"/>
          <w:sz w:val="24"/>
          <w:szCs w:val="24"/>
        </w:rPr>
      </w:pPr>
      <w:r w:rsidRPr="004C37CB">
        <w:rPr>
          <w:rFonts w:ascii="Arial" w:hAnsi="Arial" w:cs="Arial"/>
          <w:noProof/>
        </w:rPr>
        <w:lastRenderedPageBreak/>
        <mc:AlternateContent>
          <mc:Choice Requires="wps">
            <w:drawing>
              <wp:anchor distT="0" distB="0" distL="114300" distR="114300" simplePos="0" relativeHeight="251673600" behindDoc="0" locked="0" layoutInCell="1" allowOverlap="1" wp14:anchorId="2CDDD622" wp14:editId="556C9DFB">
                <wp:simplePos x="0" y="0"/>
                <wp:positionH relativeFrom="column">
                  <wp:posOffset>0</wp:posOffset>
                </wp:positionH>
                <wp:positionV relativeFrom="paragraph">
                  <wp:posOffset>3811905</wp:posOffset>
                </wp:positionV>
                <wp:extent cx="5286375" cy="290830"/>
                <wp:effectExtent l="0" t="1905" r="0" b="2540"/>
                <wp:wrapTopAndBottom/>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560D2A" w:rsidRDefault="0039259C" w:rsidP="00046D41">
                            <w:pPr>
                              <w:pStyle w:val="Caption"/>
                              <w:jc w:val="center"/>
                              <w:rPr>
                                <w:rFonts w:ascii="Arial" w:hAnsi="Arial" w:cs="Arial"/>
                                <w:b w:val="0"/>
                                <w:sz w:val="24"/>
                                <w:szCs w:val="24"/>
                              </w:rPr>
                            </w:pPr>
                            <w:bookmarkStart w:id="56" w:name="_Toc413470665"/>
                            <w:bookmarkStart w:id="57" w:name="_Toc413472880"/>
                            <w:r w:rsidRPr="00560D2A">
                              <w:rPr>
                                <w:rFonts w:ascii="Arial" w:hAnsi="Arial" w:cs="Arial"/>
                                <w:b w:val="0"/>
                                <w:sz w:val="24"/>
                                <w:szCs w:val="24"/>
                              </w:rPr>
                              <w:t>Figure 4.15 Close a Schedule – Clinic Staff or Admin User</w:t>
                            </w:r>
                            <w:bookmarkEnd w:id="56"/>
                            <w:bookmarkEnd w:id="5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CDDD622" id="Text Box 46" o:spid="_x0000_s1034" type="#_x0000_t202" style="position:absolute;margin-left:0;margin-top:300.15pt;width:416.25pt;height:2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" stroked="f">
                <v:textbox style="mso-fit-shape-to-text:t" inset="0,0,0,0">
                  <w:txbxContent>
                    <w:p w:rsidR="0039259C" w:rsidRPr="00560D2A" w:rsidRDefault="0039259C" w:rsidP="00046D41">
                      <w:pPr>
                        <w:pStyle w:val="Caption"/>
                        <w:jc w:val="center"/>
                        <w:rPr>
                          <w:rFonts w:ascii="Arial" w:hAnsi="Arial" w:cs="Arial"/>
                          <w:b w:val="0"/>
                          <w:sz w:val="24"/>
                          <w:szCs w:val="24"/>
                        </w:rPr>
                      </w:pPr>
                      <w:bookmarkStart w:id="79" w:name="_Toc413470665"/>
                      <w:bookmarkStart w:id="80" w:name="_Toc413472880"/>
                      <w:r w:rsidRPr="00560D2A">
                        <w:rPr>
                          <w:rFonts w:ascii="Arial" w:hAnsi="Arial" w:cs="Arial"/>
                          <w:b w:val="0"/>
                          <w:sz w:val="24"/>
                          <w:szCs w:val="24"/>
                        </w:rPr>
                        <w:t>Figure 4.15 Close a Schedule – Clinic Staff or Admin User</w:t>
                      </w:r>
                      <w:bookmarkEnd w:id="79"/>
                      <w:bookmarkEnd w:id="80"/>
                    </w:p>
                  </w:txbxContent>
                </v:textbox>
                <w10:wrap type="topAndBottom"/>
              </v:shape>
            </w:pict>
          </mc:Fallback>
        </mc:AlternateContent>
      </w:r>
      <w:r w:rsidRPr="004C37CB">
        <w:rPr>
          <w:rFonts w:ascii="Arial" w:hAnsi="Arial" w:cs="Arial"/>
          <w:noProof/>
        </w:rPr>
        <w:drawing>
          <wp:anchor distT="0" distB="0" distL="114300" distR="114300" simplePos="0" relativeHeight="251704320" behindDoc="1" locked="0" layoutInCell="1" allowOverlap="1" wp14:anchorId="42F598E6" wp14:editId="62F78CEA">
            <wp:simplePos x="0" y="0"/>
            <wp:positionH relativeFrom="column">
              <wp:posOffset>0</wp:posOffset>
            </wp:positionH>
            <wp:positionV relativeFrom="paragraph">
              <wp:posOffset>-8890</wp:posOffset>
            </wp:positionV>
            <wp:extent cx="5234305" cy="3768090"/>
            <wp:effectExtent l="19050" t="19050" r="23495" b="22860"/>
            <wp:wrapTight wrapText="bothSides">
              <wp:wrapPolygon edited="0">
                <wp:start x="-79" y="-109"/>
                <wp:lineTo x="-79" y="21622"/>
                <wp:lineTo x="21618" y="21622"/>
                <wp:lineTo x="21618" y="-109"/>
                <wp:lineTo x="-79" y="-109"/>
              </wp:wrapPolygon>
            </wp:wrapTight>
            <wp:docPr id="45" name="Picture 45" descr="Close a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ose a Sche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4305" cy="3768090"/>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4C37CB">
        <w:rPr>
          <w:rFonts w:ascii="Arial" w:hAnsi="Arial" w:cs="Arial"/>
          <w:bCs w:val="0"/>
          <w:iCs/>
          <w:sz w:val="24"/>
          <w:szCs w:val="24"/>
        </w:rPr>
        <w:t>C</w:t>
      </w:r>
      <w:r w:rsidRPr="004C37CB">
        <w:rPr>
          <w:rFonts w:ascii="Arial" w:hAnsi="Arial" w:cs="Arial"/>
          <w:bCs w:val="0"/>
          <w:iCs/>
          <w:sz w:val="24"/>
          <w:szCs w:val="24"/>
          <w:lang w:val="en-PH"/>
        </w:rPr>
        <w:t>lose a Schedule</w:t>
      </w:r>
      <w:r w:rsidRPr="004C37CB">
        <w:rPr>
          <w:rFonts w:ascii="Arial" w:hAnsi="Arial" w:cs="Arial"/>
          <w:bCs w:val="0"/>
          <w:iCs/>
          <w:sz w:val="24"/>
          <w:szCs w:val="24"/>
        </w:rPr>
        <w:t xml:space="preserve"> – Clinic Staff or Admin User</w:t>
      </w:r>
      <w:bookmarkEnd w:id="53"/>
      <w:bookmarkEnd w:id="54"/>
      <w:bookmarkEnd w:id="55"/>
    </w:p>
    <w:bookmarkStart w:id="58" w:name="_Toc413470349"/>
    <w:bookmarkStart w:id="59" w:name="_Toc413470666"/>
    <w:bookmarkStart w:id="60" w:name="_Toc413472881"/>
    <w:p w:rsidR="00046D41" w:rsidRPr="004C37CB" w:rsidRDefault="00046D41" w:rsidP="00046D41">
      <w:pPr>
        <w:pStyle w:val="Caption"/>
        <w:spacing w:line="360" w:lineRule="auto"/>
        <w:ind w:firstLine="720"/>
        <w:jc w:val="both"/>
        <w:rPr>
          <w:rFonts w:ascii="Arial" w:hAnsi="Arial" w:cs="Arial"/>
          <w:b w:val="0"/>
          <w:sz w:val="24"/>
          <w:szCs w:val="24"/>
        </w:rPr>
      </w:pPr>
      <w:r w:rsidRPr="004C37CB">
        <w:rPr>
          <w:rFonts w:ascii="Arial" w:hAnsi="Arial" w:cs="Arial"/>
          <w:b w:val="0"/>
          <w:noProof/>
        </w:rPr>
        <mc:AlternateContent>
          <mc:Choice Requires="wps">
            <w:drawing>
              <wp:anchor distT="0" distB="0" distL="114300" distR="114300" simplePos="0" relativeHeight="251675648" behindDoc="0" locked="0" layoutInCell="1" allowOverlap="1" wp14:anchorId="4DE5D349" wp14:editId="04E76F0A">
                <wp:simplePos x="0" y="0"/>
                <wp:positionH relativeFrom="column">
                  <wp:posOffset>36830</wp:posOffset>
                </wp:positionH>
                <wp:positionV relativeFrom="paragraph">
                  <wp:posOffset>2078990</wp:posOffset>
                </wp:positionV>
                <wp:extent cx="5486400" cy="290830"/>
                <wp:effectExtent l="0" t="0" r="1270" b="0"/>
                <wp:wrapTopAndBottom/>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9D1538" w:rsidRDefault="0039259C" w:rsidP="00046D41">
                            <w:pPr>
                              <w:pStyle w:val="Caption"/>
                              <w:jc w:val="center"/>
                              <w:rPr>
                                <w:rFonts w:ascii="Arial" w:hAnsi="Arial" w:cs="Arial"/>
                                <w:b w:val="0"/>
                                <w:noProof/>
                                <w:sz w:val="24"/>
                                <w:szCs w:val="24"/>
                              </w:rPr>
                            </w:pPr>
                            <w:bookmarkStart w:id="61" w:name="_Toc413470667"/>
                            <w:bookmarkStart w:id="62" w:name="_Toc413472882"/>
                            <w:r w:rsidRPr="009D1538">
                              <w:rPr>
                                <w:rFonts w:ascii="Arial" w:hAnsi="Arial" w:cs="Arial"/>
                                <w:b w:val="0"/>
                                <w:sz w:val="24"/>
                                <w:szCs w:val="24"/>
                              </w:rPr>
                              <w:t>F</w:t>
                            </w:r>
                            <w:r>
                              <w:rPr>
                                <w:rFonts w:ascii="Arial" w:hAnsi="Arial" w:cs="Arial"/>
                                <w:b w:val="0"/>
                                <w:sz w:val="24"/>
                                <w:szCs w:val="24"/>
                              </w:rPr>
                              <w:t>igure 4.16</w:t>
                            </w:r>
                            <w:r w:rsidRPr="009D1538">
                              <w:rPr>
                                <w:rFonts w:ascii="Arial" w:hAnsi="Arial" w:cs="Arial"/>
                                <w:b w:val="0"/>
                                <w:sz w:val="24"/>
                                <w:szCs w:val="24"/>
                              </w:rPr>
                              <w:t xml:space="preserve"> Upcoming Appointments – List of Dates</w:t>
                            </w:r>
                            <w:bookmarkEnd w:id="61"/>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E5D349" id="Text Box 44" o:spid="_x0000_s1035" type="#_x0000_t202" style="position:absolute;left:0;text-align:left;margin-left:2.9pt;margin-top:163.7pt;width:6in;height:2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flvfQIAAAg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" stroked="f">
                <v:textbox style="mso-fit-shape-to-text:t" inset="0,0,0,0">
                  <w:txbxContent>
                    <w:p w:rsidR="0039259C" w:rsidRPr="009D1538" w:rsidRDefault="0039259C" w:rsidP="00046D41">
                      <w:pPr>
                        <w:pStyle w:val="Caption"/>
                        <w:jc w:val="center"/>
                        <w:rPr>
                          <w:rFonts w:ascii="Arial" w:hAnsi="Arial" w:cs="Arial"/>
                          <w:b w:val="0"/>
                          <w:noProof/>
                          <w:sz w:val="24"/>
                          <w:szCs w:val="24"/>
                        </w:rPr>
                      </w:pPr>
                      <w:bookmarkStart w:id="86" w:name="_Toc413470667"/>
                      <w:bookmarkStart w:id="87" w:name="_Toc413472882"/>
                      <w:r w:rsidRPr="009D1538">
                        <w:rPr>
                          <w:rFonts w:ascii="Arial" w:hAnsi="Arial" w:cs="Arial"/>
                          <w:b w:val="0"/>
                          <w:sz w:val="24"/>
                          <w:szCs w:val="24"/>
                        </w:rPr>
                        <w:t>F</w:t>
                      </w:r>
                      <w:r>
                        <w:rPr>
                          <w:rFonts w:ascii="Arial" w:hAnsi="Arial" w:cs="Arial"/>
                          <w:b w:val="0"/>
                          <w:sz w:val="24"/>
                          <w:szCs w:val="24"/>
                        </w:rPr>
                        <w:t>igure 4.16</w:t>
                      </w:r>
                      <w:r w:rsidRPr="009D1538">
                        <w:rPr>
                          <w:rFonts w:ascii="Arial" w:hAnsi="Arial" w:cs="Arial"/>
                          <w:b w:val="0"/>
                          <w:sz w:val="24"/>
                          <w:szCs w:val="24"/>
                        </w:rPr>
                        <w:t xml:space="preserve"> Upcoming Appointments – List of Dates</w:t>
                      </w:r>
                      <w:bookmarkEnd w:id="86"/>
                      <w:bookmarkEnd w:id="87"/>
                    </w:p>
                  </w:txbxContent>
                </v:textbox>
                <w10:wrap type="topAndBottom"/>
              </v:shape>
            </w:pict>
          </mc:Fallback>
        </mc:AlternateContent>
      </w:r>
      <w:r w:rsidRPr="004C37CB">
        <w:rPr>
          <w:rFonts w:ascii="Arial" w:hAnsi="Arial" w:cs="Arial"/>
          <w:b w:val="0"/>
          <w:noProof/>
        </w:rPr>
        <w:drawing>
          <wp:anchor distT="0" distB="0" distL="114300" distR="114300" simplePos="0" relativeHeight="251708416" behindDoc="1" locked="0" layoutInCell="1" allowOverlap="1" wp14:anchorId="3D9B8C1A" wp14:editId="135AA780">
            <wp:simplePos x="0" y="0"/>
            <wp:positionH relativeFrom="column">
              <wp:posOffset>0</wp:posOffset>
            </wp:positionH>
            <wp:positionV relativeFrom="paragraph">
              <wp:posOffset>690880</wp:posOffset>
            </wp:positionV>
            <wp:extent cx="5486400" cy="1355725"/>
            <wp:effectExtent l="19050" t="19050" r="19050" b="15875"/>
            <wp:wrapTight wrapText="bothSides">
              <wp:wrapPolygon edited="0">
                <wp:start x="-75" y="-304"/>
                <wp:lineTo x="-75" y="21549"/>
                <wp:lineTo x="21600" y="21549"/>
                <wp:lineTo x="21600" y="-304"/>
                <wp:lineTo x="-75" y="-304"/>
              </wp:wrapPolygon>
            </wp:wrapTight>
            <wp:docPr id="43" name="Picture 43" descr="Upcoming Appoin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pcoming Appoint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3557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4C37CB">
        <w:rPr>
          <w:rFonts w:ascii="Arial" w:hAnsi="Arial" w:cs="Arial"/>
          <w:b w:val="0"/>
          <w:sz w:val="24"/>
          <w:szCs w:val="24"/>
          <w:lang w:val="en-PH"/>
        </w:rPr>
        <w:t xml:space="preserve">(Fig.4.15) </w:t>
      </w:r>
      <w:proofErr w:type="gramStart"/>
      <w:r w:rsidRPr="004C37CB">
        <w:rPr>
          <w:rFonts w:ascii="Arial" w:hAnsi="Arial" w:cs="Arial"/>
          <w:b w:val="0"/>
          <w:sz w:val="24"/>
          <w:szCs w:val="24"/>
        </w:rPr>
        <w:t>This</w:t>
      </w:r>
      <w:proofErr w:type="gramEnd"/>
      <w:r w:rsidRPr="004C37CB">
        <w:rPr>
          <w:rFonts w:ascii="Arial" w:hAnsi="Arial" w:cs="Arial"/>
          <w:b w:val="0"/>
          <w:sz w:val="24"/>
          <w:szCs w:val="24"/>
        </w:rPr>
        <w:t xml:space="preserve"> is where the clinic staff or admin choose a date to be closed</w:t>
      </w:r>
      <w:bookmarkEnd w:id="58"/>
      <w:bookmarkEnd w:id="59"/>
      <w:bookmarkEnd w:id="60"/>
      <w:r w:rsidRPr="004C37CB">
        <w:rPr>
          <w:rFonts w:ascii="Arial" w:hAnsi="Arial" w:cs="Arial"/>
          <w:b w:val="0"/>
          <w:sz w:val="24"/>
          <w:szCs w:val="24"/>
        </w:rPr>
        <w:t xml:space="preserve"> </w:t>
      </w:r>
    </w:p>
    <w:p w:rsidR="00046D41" w:rsidRPr="004C37CB" w:rsidRDefault="00046D41" w:rsidP="00046D41">
      <w:pPr>
        <w:pStyle w:val="Caption"/>
        <w:spacing w:line="360" w:lineRule="auto"/>
        <w:ind w:firstLine="720"/>
        <w:jc w:val="both"/>
        <w:rPr>
          <w:rFonts w:ascii="Arial" w:hAnsi="Arial" w:cs="Arial"/>
          <w:sz w:val="24"/>
          <w:szCs w:val="24"/>
        </w:rPr>
      </w:pPr>
      <w:bookmarkStart w:id="63" w:name="_Toc413470351"/>
      <w:bookmarkStart w:id="64" w:name="_Toc413470668"/>
      <w:bookmarkStart w:id="65" w:name="_Toc413472883"/>
      <w:r w:rsidRPr="004C37CB">
        <w:rPr>
          <w:rFonts w:ascii="Arial" w:hAnsi="Arial" w:cs="Arial"/>
          <w:sz w:val="24"/>
          <w:szCs w:val="24"/>
        </w:rPr>
        <w:t>Upcoming Appointments – List of Dates</w:t>
      </w:r>
      <w:bookmarkEnd w:id="63"/>
      <w:bookmarkEnd w:id="64"/>
      <w:bookmarkEnd w:id="65"/>
    </w:p>
    <w:p w:rsidR="00046D41" w:rsidRPr="004C37CB" w:rsidRDefault="00046D41" w:rsidP="00046D41">
      <w:pPr>
        <w:ind w:firstLine="720"/>
        <w:rPr>
          <w:rFonts w:ascii="Arial" w:hAnsi="Arial" w:cs="Arial"/>
        </w:rPr>
      </w:pPr>
      <w:r w:rsidRPr="004C37CB">
        <w:rPr>
          <w:rFonts w:ascii="Arial" w:hAnsi="Arial" w:cs="Arial"/>
        </w:rPr>
        <w:t xml:space="preserve"> (</w:t>
      </w:r>
      <w:r w:rsidRPr="004C37CB">
        <w:rPr>
          <w:rFonts w:ascii="Arial" w:hAnsi="Arial" w:cs="Arial"/>
          <w:sz w:val="24"/>
          <w:szCs w:val="24"/>
        </w:rPr>
        <w:t>Fig. 4.16) This page contains the list of dates which have upcoming appointments.</w:t>
      </w:r>
    </w:p>
    <w:p w:rsidR="00046D41" w:rsidRPr="004C37CB" w:rsidRDefault="00046D41" w:rsidP="00046D41">
      <w:pPr>
        <w:spacing w:line="360" w:lineRule="auto"/>
        <w:ind w:firstLine="720"/>
        <w:jc w:val="both"/>
        <w:rPr>
          <w:rFonts w:ascii="Arial" w:hAnsi="Arial" w:cs="Arial"/>
          <w:sz w:val="24"/>
          <w:szCs w:val="24"/>
        </w:rPr>
      </w:pPr>
    </w:p>
    <w:p w:rsidR="00046D41" w:rsidRPr="004C37CB" w:rsidRDefault="00046D41" w:rsidP="00046D41">
      <w:pPr>
        <w:pStyle w:val="Caption"/>
        <w:spacing w:line="360" w:lineRule="auto"/>
        <w:jc w:val="both"/>
        <w:rPr>
          <w:rFonts w:ascii="Arial" w:hAnsi="Arial" w:cs="Arial"/>
          <w:sz w:val="24"/>
          <w:szCs w:val="24"/>
        </w:rPr>
      </w:pPr>
      <w:bookmarkStart w:id="66" w:name="_Toc413470352"/>
      <w:bookmarkStart w:id="67" w:name="_Toc413470669"/>
      <w:bookmarkStart w:id="68" w:name="_Toc413472884"/>
      <w:r w:rsidRPr="004C37CB">
        <w:rPr>
          <w:rFonts w:ascii="Arial" w:hAnsi="Arial" w:cs="Arial"/>
          <w:noProof/>
        </w:rPr>
        <w:lastRenderedPageBreak/>
        <w:drawing>
          <wp:anchor distT="0" distB="0" distL="114300" distR="114300" simplePos="0" relativeHeight="251709440" behindDoc="1" locked="0" layoutInCell="1" allowOverlap="1" wp14:anchorId="17D89C1D" wp14:editId="6BE9CA5E">
            <wp:simplePos x="0" y="0"/>
            <wp:positionH relativeFrom="column">
              <wp:posOffset>12700</wp:posOffset>
            </wp:positionH>
            <wp:positionV relativeFrom="paragraph">
              <wp:posOffset>4992370</wp:posOffset>
            </wp:positionV>
            <wp:extent cx="5486400" cy="1214120"/>
            <wp:effectExtent l="19050" t="19050" r="19050" b="24130"/>
            <wp:wrapTight wrapText="bothSides">
              <wp:wrapPolygon edited="0">
                <wp:start x="-75" y="-339"/>
                <wp:lineTo x="-75" y="21690"/>
                <wp:lineTo x="21600" y="21690"/>
                <wp:lineTo x="21600" y="-339"/>
                <wp:lineTo x="-75" y="-339"/>
              </wp:wrapPolygon>
            </wp:wrapTight>
            <wp:docPr id="42" name="Picture 42" descr="Pending Appoin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ending Appointm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21412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4C37CB">
        <w:rPr>
          <w:rFonts w:ascii="Arial" w:hAnsi="Arial" w:cs="Arial"/>
          <w:noProof/>
        </w:rPr>
        <mc:AlternateContent>
          <mc:Choice Requires="wps">
            <w:drawing>
              <wp:anchor distT="0" distB="0" distL="114300" distR="114300" simplePos="0" relativeHeight="251674624" behindDoc="0" locked="0" layoutInCell="1" allowOverlap="1" wp14:anchorId="03055D15" wp14:editId="7FD09583">
                <wp:simplePos x="0" y="0"/>
                <wp:positionH relativeFrom="column">
                  <wp:posOffset>0</wp:posOffset>
                </wp:positionH>
                <wp:positionV relativeFrom="paragraph">
                  <wp:posOffset>3056890</wp:posOffset>
                </wp:positionV>
                <wp:extent cx="5486400" cy="290830"/>
                <wp:effectExtent l="0" t="0" r="0" b="0"/>
                <wp:wrapTopAndBottom/>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560D2A" w:rsidRDefault="0039259C" w:rsidP="00046D41">
                            <w:pPr>
                              <w:pStyle w:val="Caption"/>
                              <w:jc w:val="center"/>
                              <w:rPr>
                                <w:rFonts w:ascii="Arial" w:hAnsi="Arial" w:cs="Arial"/>
                                <w:b w:val="0"/>
                                <w:noProof/>
                                <w:sz w:val="24"/>
                                <w:szCs w:val="24"/>
                              </w:rPr>
                            </w:pPr>
                            <w:bookmarkStart w:id="69" w:name="_Toc413470670"/>
                            <w:bookmarkStart w:id="70" w:name="_Toc413472885"/>
                            <w:r w:rsidRPr="00560D2A">
                              <w:rPr>
                                <w:rFonts w:ascii="Arial" w:hAnsi="Arial" w:cs="Arial"/>
                                <w:b w:val="0"/>
                                <w:sz w:val="24"/>
                                <w:szCs w:val="24"/>
                              </w:rPr>
                              <w:t>F</w:t>
                            </w:r>
                            <w:r>
                              <w:rPr>
                                <w:rFonts w:ascii="Arial" w:hAnsi="Arial" w:cs="Arial"/>
                                <w:b w:val="0"/>
                                <w:sz w:val="24"/>
                                <w:szCs w:val="24"/>
                              </w:rPr>
                              <w:t>igure 4.17</w:t>
                            </w:r>
                            <w:r w:rsidRPr="00560D2A">
                              <w:rPr>
                                <w:rFonts w:ascii="Arial" w:hAnsi="Arial" w:cs="Arial"/>
                                <w:b w:val="0"/>
                                <w:sz w:val="24"/>
                                <w:szCs w:val="24"/>
                              </w:rPr>
                              <w:t xml:space="preserve"> Open a Schedule – Clinic Staff or Admin User</w:t>
                            </w:r>
                            <w:bookmarkEnd w:id="69"/>
                            <w:bookmarkEnd w:id="7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055D15" id="Text Box 41" o:spid="_x0000_s1036" type="#_x0000_t202" style="position:absolute;left:0;text-align:left;margin-left:0;margin-top:240.7pt;width:6in;height:22.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" stroked="f">
                <v:textbox style="mso-fit-shape-to-text:t" inset="0,0,0,0">
                  <w:txbxContent>
                    <w:p w:rsidR="0039259C" w:rsidRPr="00560D2A" w:rsidRDefault="0039259C" w:rsidP="00046D41">
                      <w:pPr>
                        <w:pStyle w:val="Caption"/>
                        <w:jc w:val="center"/>
                        <w:rPr>
                          <w:rFonts w:ascii="Arial" w:hAnsi="Arial" w:cs="Arial"/>
                          <w:b w:val="0"/>
                          <w:noProof/>
                          <w:sz w:val="24"/>
                          <w:szCs w:val="24"/>
                        </w:rPr>
                      </w:pPr>
                      <w:bookmarkStart w:id="96" w:name="_Toc413470670"/>
                      <w:bookmarkStart w:id="97" w:name="_Toc413472885"/>
                      <w:r w:rsidRPr="00560D2A">
                        <w:rPr>
                          <w:rFonts w:ascii="Arial" w:hAnsi="Arial" w:cs="Arial"/>
                          <w:b w:val="0"/>
                          <w:sz w:val="24"/>
                          <w:szCs w:val="24"/>
                        </w:rPr>
                        <w:t>F</w:t>
                      </w:r>
                      <w:r>
                        <w:rPr>
                          <w:rFonts w:ascii="Arial" w:hAnsi="Arial" w:cs="Arial"/>
                          <w:b w:val="0"/>
                          <w:sz w:val="24"/>
                          <w:szCs w:val="24"/>
                        </w:rPr>
                        <w:t>igure 4.17</w:t>
                      </w:r>
                      <w:r w:rsidRPr="00560D2A">
                        <w:rPr>
                          <w:rFonts w:ascii="Arial" w:hAnsi="Arial" w:cs="Arial"/>
                          <w:b w:val="0"/>
                          <w:sz w:val="24"/>
                          <w:szCs w:val="24"/>
                        </w:rPr>
                        <w:t xml:space="preserve"> Open a Schedule – Clinic Staff or Admin User</w:t>
                      </w:r>
                      <w:bookmarkEnd w:id="96"/>
                      <w:bookmarkEnd w:id="97"/>
                    </w:p>
                  </w:txbxContent>
                </v:textbox>
                <w10:wrap type="topAndBottom"/>
              </v:shape>
            </w:pict>
          </mc:Fallback>
        </mc:AlternateContent>
      </w:r>
      <w:r w:rsidRPr="004C37CB">
        <w:rPr>
          <w:rFonts w:ascii="Arial" w:hAnsi="Arial" w:cs="Arial"/>
          <w:noProof/>
        </w:rPr>
        <w:drawing>
          <wp:anchor distT="0" distB="0" distL="114300" distR="114300" simplePos="0" relativeHeight="251707392" behindDoc="0" locked="0" layoutInCell="1" allowOverlap="1" wp14:anchorId="0004CD37" wp14:editId="53415C85">
            <wp:simplePos x="0" y="0"/>
            <wp:positionH relativeFrom="column">
              <wp:posOffset>0</wp:posOffset>
            </wp:positionH>
            <wp:positionV relativeFrom="paragraph">
              <wp:posOffset>-5080</wp:posOffset>
            </wp:positionV>
            <wp:extent cx="5265420" cy="3042920"/>
            <wp:effectExtent l="0" t="0" r="0" b="5080"/>
            <wp:wrapSquare wrapText="bothSides"/>
            <wp:docPr id="40" name="Picture 40" descr="Open a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pen a Schedu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304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37CB">
        <w:rPr>
          <w:rFonts w:ascii="Arial" w:hAnsi="Arial" w:cs="Arial"/>
          <w:sz w:val="24"/>
          <w:szCs w:val="24"/>
        </w:rPr>
        <w:t>Open a Schedule – Clinic Staff or Admin User</w:t>
      </w:r>
      <w:bookmarkEnd w:id="66"/>
      <w:bookmarkEnd w:id="67"/>
      <w:bookmarkEnd w:id="68"/>
    </w:p>
    <w:p w:rsidR="00046D41" w:rsidRPr="004C37CB" w:rsidRDefault="00046D41" w:rsidP="00046D41">
      <w:pPr>
        <w:spacing w:line="360" w:lineRule="auto"/>
        <w:jc w:val="both"/>
        <w:rPr>
          <w:rFonts w:ascii="Arial" w:hAnsi="Arial" w:cs="Arial"/>
          <w:sz w:val="24"/>
          <w:szCs w:val="24"/>
        </w:rPr>
      </w:pPr>
      <w:r w:rsidRPr="004C37CB">
        <w:rPr>
          <w:rFonts w:ascii="Arial" w:hAnsi="Arial" w:cs="Arial"/>
          <w:sz w:val="24"/>
          <w:szCs w:val="24"/>
        </w:rPr>
        <w:tab/>
        <w:t>(Fig. 4.17) This is where the clinic staff r admin selects a date to be opened for appointments from the list of closed dates.</w:t>
      </w:r>
      <w:r w:rsidRPr="004C37CB">
        <w:rPr>
          <w:rFonts w:ascii="Arial" w:hAnsi="Arial" w:cs="Arial"/>
          <w:noProof/>
        </w:rPr>
        <mc:AlternateContent>
          <mc:Choice Requires="wps">
            <w:drawing>
              <wp:anchor distT="0" distB="0" distL="114300" distR="114300" simplePos="0" relativeHeight="251676672" behindDoc="0" locked="0" layoutInCell="1" allowOverlap="1" wp14:anchorId="0D87343C" wp14:editId="16EBA1F0">
                <wp:simplePos x="0" y="0"/>
                <wp:positionH relativeFrom="column">
                  <wp:posOffset>0</wp:posOffset>
                </wp:positionH>
                <wp:positionV relativeFrom="paragraph">
                  <wp:posOffset>2560955</wp:posOffset>
                </wp:positionV>
                <wp:extent cx="5486400" cy="290830"/>
                <wp:effectExtent l="0" t="0" r="0" b="0"/>
                <wp:wrapTopAndBottom/>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9D1538" w:rsidRDefault="0039259C" w:rsidP="00046D41">
                            <w:pPr>
                              <w:pStyle w:val="Caption"/>
                              <w:jc w:val="center"/>
                              <w:rPr>
                                <w:rFonts w:ascii="Arial" w:hAnsi="Arial" w:cs="Arial"/>
                                <w:b w:val="0"/>
                                <w:i/>
                                <w:noProof/>
                                <w:sz w:val="24"/>
                                <w:szCs w:val="24"/>
                              </w:rPr>
                            </w:pPr>
                            <w:bookmarkStart w:id="71" w:name="_Toc413470263"/>
                            <w:bookmarkStart w:id="72" w:name="_Toc413470671"/>
                            <w:bookmarkStart w:id="73" w:name="_Toc413472886"/>
                            <w:r w:rsidRPr="009D1538">
                              <w:rPr>
                                <w:rFonts w:ascii="Arial" w:hAnsi="Arial" w:cs="Arial"/>
                                <w:b w:val="0"/>
                                <w:sz w:val="24"/>
                                <w:szCs w:val="24"/>
                              </w:rPr>
                              <w:t>Figure 4.18 Pending Appointments - List of Dates</w:t>
                            </w:r>
                            <w:bookmarkEnd w:id="71"/>
                            <w:bookmarkEnd w:id="72"/>
                            <w:bookmarkEnd w:id="7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87343C" id="Text Box 39" o:spid="_x0000_s1037" type="#_x0000_t202" style="position:absolute;left:0;text-align:left;margin-left:0;margin-top:201.65pt;width:6in;height:2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pzfgIAAAk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" stroked="f">
                <v:textbox style="mso-fit-shape-to-text:t" inset="0,0,0,0">
                  <w:txbxContent>
                    <w:p w:rsidR="0039259C" w:rsidRPr="009D1538" w:rsidRDefault="0039259C" w:rsidP="00046D41">
                      <w:pPr>
                        <w:pStyle w:val="Caption"/>
                        <w:jc w:val="center"/>
                        <w:rPr>
                          <w:rFonts w:ascii="Arial" w:hAnsi="Arial" w:cs="Arial"/>
                          <w:b w:val="0"/>
                          <w:i/>
                          <w:noProof/>
                          <w:sz w:val="24"/>
                          <w:szCs w:val="24"/>
                        </w:rPr>
                      </w:pPr>
                      <w:bookmarkStart w:id="101" w:name="_Toc413470263"/>
                      <w:bookmarkStart w:id="102" w:name="_Toc413470671"/>
                      <w:bookmarkStart w:id="103" w:name="_Toc413472886"/>
                      <w:r w:rsidRPr="009D1538">
                        <w:rPr>
                          <w:rFonts w:ascii="Arial" w:hAnsi="Arial" w:cs="Arial"/>
                          <w:b w:val="0"/>
                          <w:sz w:val="24"/>
                          <w:szCs w:val="24"/>
                        </w:rPr>
                        <w:t>Figure 4.18 Pending Appointments - List of Dates</w:t>
                      </w:r>
                      <w:bookmarkEnd w:id="101"/>
                      <w:bookmarkEnd w:id="102"/>
                      <w:bookmarkEnd w:id="103"/>
                    </w:p>
                  </w:txbxContent>
                </v:textbox>
                <w10:wrap type="topAndBottom"/>
              </v:shape>
            </w:pict>
          </mc:Fallback>
        </mc:AlternateContent>
      </w:r>
    </w:p>
    <w:p w:rsidR="00046D41" w:rsidRPr="004C37CB" w:rsidRDefault="00046D41" w:rsidP="00046D41">
      <w:pPr>
        <w:spacing w:line="360" w:lineRule="auto"/>
        <w:jc w:val="both"/>
        <w:rPr>
          <w:rFonts w:ascii="Arial" w:hAnsi="Arial" w:cs="Arial"/>
          <w:b/>
          <w:sz w:val="24"/>
          <w:szCs w:val="24"/>
        </w:rPr>
      </w:pPr>
    </w:p>
    <w:p w:rsidR="00046D41" w:rsidRPr="004C37CB" w:rsidRDefault="00046D41" w:rsidP="00046D41">
      <w:pPr>
        <w:spacing w:line="360" w:lineRule="auto"/>
        <w:jc w:val="both"/>
        <w:rPr>
          <w:rFonts w:ascii="Arial" w:hAnsi="Arial" w:cs="Arial"/>
          <w:b/>
          <w:sz w:val="24"/>
          <w:szCs w:val="24"/>
        </w:rPr>
      </w:pPr>
    </w:p>
    <w:p w:rsidR="00046D41" w:rsidRPr="004C37CB" w:rsidRDefault="00046D41" w:rsidP="00046D41">
      <w:pPr>
        <w:spacing w:line="360" w:lineRule="auto"/>
        <w:jc w:val="both"/>
        <w:rPr>
          <w:rFonts w:ascii="Arial" w:hAnsi="Arial" w:cs="Arial"/>
          <w:b/>
          <w:sz w:val="24"/>
          <w:szCs w:val="24"/>
        </w:rPr>
      </w:pPr>
      <w:r w:rsidRPr="004C37CB">
        <w:rPr>
          <w:rFonts w:ascii="Arial" w:hAnsi="Arial" w:cs="Arial"/>
          <w:b/>
          <w:sz w:val="24"/>
          <w:szCs w:val="24"/>
        </w:rPr>
        <w:t>Pending Appointments - List of Dates</w:t>
      </w:r>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sz w:val="24"/>
          <w:szCs w:val="24"/>
        </w:rPr>
        <w:t>(Fig. 4.18) This page contains the list of dates which have pending appointment reservations.</w:t>
      </w:r>
    </w:p>
    <w:p w:rsidR="00046D41" w:rsidRPr="004C37CB" w:rsidRDefault="00046D41" w:rsidP="00046D41">
      <w:pPr>
        <w:spacing w:line="360" w:lineRule="auto"/>
        <w:jc w:val="both"/>
        <w:rPr>
          <w:rFonts w:ascii="Arial" w:hAnsi="Arial" w:cs="Arial"/>
          <w:b/>
          <w:sz w:val="24"/>
          <w:szCs w:val="24"/>
        </w:rPr>
      </w:pPr>
      <w:r w:rsidRPr="004C37CB">
        <w:rPr>
          <w:rFonts w:ascii="Arial" w:hAnsi="Arial" w:cs="Arial"/>
          <w:noProof/>
        </w:rPr>
        <w:lastRenderedPageBreak/>
        <mc:AlternateContent>
          <mc:Choice Requires="wps">
            <w:drawing>
              <wp:anchor distT="0" distB="0" distL="114300" distR="114300" simplePos="0" relativeHeight="251677696" behindDoc="0" locked="0" layoutInCell="1" allowOverlap="1" wp14:anchorId="68B03A3E" wp14:editId="4BB7565B">
                <wp:simplePos x="0" y="0"/>
                <wp:positionH relativeFrom="column">
                  <wp:posOffset>0</wp:posOffset>
                </wp:positionH>
                <wp:positionV relativeFrom="paragraph">
                  <wp:posOffset>1513205</wp:posOffset>
                </wp:positionV>
                <wp:extent cx="5476875" cy="290830"/>
                <wp:effectExtent l="0" t="0" r="0" b="0"/>
                <wp:wrapTopAndBottom/>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9D1538" w:rsidRDefault="0039259C" w:rsidP="00046D41">
                            <w:pPr>
                              <w:pStyle w:val="Caption"/>
                              <w:jc w:val="center"/>
                              <w:rPr>
                                <w:rFonts w:ascii="Arial" w:hAnsi="Arial" w:cs="Arial"/>
                                <w:b w:val="0"/>
                                <w:noProof/>
                                <w:sz w:val="24"/>
                                <w:szCs w:val="24"/>
                              </w:rPr>
                            </w:pPr>
                            <w:bookmarkStart w:id="74" w:name="_Toc413470264"/>
                            <w:bookmarkStart w:id="75" w:name="_Toc413470672"/>
                            <w:bookmarkStart w:id="76" w:name="_Toc413472887"/>
                            <w:r w:rsidRPr="009D1538">
                              <w:rPr>
                                <w:rFonts w:ascii="Arial" w:hAnsi="Arial" w:cs="Arial"/>
                                <w:b w:val="0"/>
                                <w:sz w:val="24"/>
                                <w:szCs w:val="24"/>
                              </w:rPr>
                              <w:t>Figure 4.19 Pending Appointment Reservation for a Specific Date</w:t>
                            </w:r>
                            <w:bookmarkEnd w:id="74"/>
                            <w:bookmarkEnd w:id="75"/>
                            <w:bookmarkEnd w:id="7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B03A3E" id="Text Box 38" o:spid="_x0000_s1038" type="#_x0000_t202" style="position:absolute;left:0;text-align:left;margin-left:0;margin-top:119.15pt;width:431.25pt;height:2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" stroked="f">
                <v:textbox style="mso-fit-shape-to-text:t" inset="0,0,0,0">
                  <w:txbxContent>
                    <w:p w:rsidR="0039259C" w:rsidRPr="009D1538" w:rsidRDefault="0039259C" w:rsidP="00046D41">
                      <w:pPr>
                        <w:pStyle w:val="Caption"/>
                        <w:jc w:val="center"/>
                        <w:rPr>
                          <w:rFonts w:ascii="Arial" w:hAnsi="Arial" w:cs="Arial"/>
                          <w:b w:val="0"/>
                          <w:noProof/>
                          <w:sz w:val="24"/>
                          <w:szCs w:val="24"/>
                        </w:rPr>
                      </w:pPr>
                      <w:bookmarkStart w:id="107" w:name="_Toc413470264"/>
                      <w:bookmarkStart w:id="108" w:name="_Toc413470672"/>
                      <w:bookmarkStart w:id="109" w:name="_Toc413472887"/>
                      <w:r w:rsidRPr="009D1538">
                        <w:rPr>
                          <w:rFonts w:ascii="Arial" w:hAnsi="Arial" w:cs="Arial"/>
                          <w:b w:val="0"/>
                          <w:sz w:val="24"/>
                          <w:szCs w:val="24"/>
                        </w:rPr>
                        <w:t>Figure 4.19 Pending Appointment Reservation for a Specific Date</w:t>
                      </w:r>
                      <w:bookmarkEnd w:id="107"/>
                      <w:bookmarkEnd w:id="108"/>
                      <w:bookmarkEnd w:id="109"/>
                    </w:p>
                  </w:txbxContent>
                </v:textbox>
                <w10:wrap type="topAndBottom"/>
              </v:shape>
            </w:pict>
          </mc:Fallback>
        </mc:AlternateContent>
      </w:r>
      <w:r w:rsidRPr="004C37CB">
        <w:rPr>
          <w:rFonts w:ascii="Arial" w:hAnsi="Arial" w:cs="Arial"/>
          <w:noProof/>
        </w:rPr>
        <w:drawing>
          <wp:anchor distT="0" distB="0" distL="114300" distR="114300" simplePos="0" relativeHeight="251710464" behindDoc="1" locked="0" layoutInCell="1" allowOverlap="1" wp14:anchorId="5378C83C" wp14:editId="5BA68435">
            <wp:simplePos x="0" y="0"/>
            <wp:positionH relativeFrom="column">
              <wp:posOffset>0</wp:posOffset>
            </wp:positionH>
            <wp:positionV relativeFrom="paragraph">
              <wp:posOffset>0</wp:posOffset>
            </wp:positionV>
            <wp:extent cx="5486400" cy="1450340"/>
            <wp:effectExtent l="19050" t="19050" r="19050" b="16510"/>
            <wp:wrapTight wrapText="bothSides">
              <wp:wrapPolygon edited="0">
                <wp:start x="-75" y="-284"/>
                <wp:lineTo x="-75" y="21562"/>
                <wp:lineTo x="21600" y="21562"/>
                <wp:lineTo x="21600" y="-284"/>
                <wp:lineTo x="-75" y="-284"/>
              </wp:wrapPolygon>
            </wp:wrapTight>
            <wp:docPr id="37" name="Picture 37" descr="Pending Appointment Date - Time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ending Appointment Date - Timeslo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4503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4C37CB">
        <w:rPr>
          <w:rFonts w:ascii="Arial" w:hAnsi="Arial" w:cs="Arial"/>
          <w:b/>
          <w:sz w:val="24"/>
          <w:szCs w:val="24"/>
        </w:rPr>
        <w:t>Pending Appointment Reservations for a Specific Date</w:t>
      </w:r>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sz w:val="24"/>
          <w:szCs w:val="24"/>
        </w:rPr>
        <w:t>(Fig. 4.19) This page displays the timeslots for a specific date which have pending appointment reservations. The clinic staff or admin can either accept or remove a pending appointment reservation.</w:t>
      </w:r>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b/>
          <w:noProof/>
        </w:rPr>
        <mc:AlternateContent>
          <mc:Choice Requires="wps">
            <w:drawing>
              <wp:anchor distT="0" distB="0" distL="114300" distR="114300" simplePos="0" relativeHeight="251678720" behindDoc="0" locked="0" layoutInCell="1" allowOverlap="1" wp14:anchorId="1E2ABA00" wp14:editId="682E562F">
                <wp:simplePos x="0" y="0"/>
                <wp:positionH relativeFrom="column">
                  <wp:posOffset>-48260</wp:posOffset>
                </wp:positionH>
                <wp:positionV relativeFrom="paragraph">
                  <wp:posOffset>1730375</wp:posOffset>
                </wp:positionV>
                <wp:extent cx="5486400" cy="290830"/>
                <wp:effectExtent l="0" t="0" r="635" b="0"/>
                <wp:wrapTopAndBottom/>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9D1538" w:rsidRDefault="0039259C" w:rsidP="00046D41">
                            <w:pPr>
                              <w:pStyle w:val="Caption"/>
                              <w:jc w:val="center"/>
                              <w:rPr>
                                <w:rFonts w:ascii="Arial" w:hAnsi="Arial" w:cs="Arial"/>
                                <w:b w:val="0"/>
                                <w:sz w:val="24"/>
                                <w:szCs w:val="24"/>
                              </w:rPr>
                            </w:pPr>
                            <w:bookmarkStart w:id="77" w:name="_Toc413470265"/>
                            <w:bookmarkStart w:id="78" w:name="_Toc413470673"/>
                            <w:bookmarkStart w:id="79" w:name="_Toc413472888"/>
                            <w:r w:rsidRPr="009D1538">
                              <w:rPr>
                                <w:rFonts w:ascii="Arial" w:hAnsi="Arial" w:cs="Arial"/>
                                <w:b w:val="0"/>
                                <w:sz w:val="24"/>
                                <w:szCs w:val="24"/>
                              </w:rPr>
                              <w:t>Figure 4.20 Upcoming Appointments for a Specific Date</w:t>
                            </w:r>
                            <w:bookmarkEnd w:id="77"/>
                            <w:bookmarkEnd w:id="78"/>
                            <w:bookmarkEnd w:id="7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2ABA00" id="Text Box 36" o:spid="_x0000_s1039" type="#_x0000_t202" style="position:absolute;left:0;text-align:left;margin-left:-3.8pt;margin-top:136.25pt;width:6in;height:2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" stroked="f">
                <v:textbox style="mso-fit-shape-to-text:t" inset="0,0,0,0">
                  <w:txbxContent>
                    <w:p w:rsidR="0039259C" w:rsidRPr="009D1538" w:rsidRDefault="0039259C" w:rsidP="00046D41">
                      <w:pPr>
                        <w:pStyle w:val="Caption"/>
                        <w:jc w:val="center"/>
                        <w:rPr>
                          <w:rFonts w:ascii="Arial" w:hAnsi="Arial" w:cs="Arial"/>
                          <w:b w:val="0"/>
                          <w:sz w:val="24"/>
                          <w:szCs w:val="24"/>
                        </w:rPr>
                      </w:pPr>
                      <w:bookmarkStart w:id="113" w:name="_Toc413470265"/>
                      <w:bookmarkStart w:id="114" w:name="_Toc413470673"/>
                      <w:bookmarkStart w:id="115" w:name="_Toc413472888"/>
                      <w:r w:rsidRPr="009D1538">
                        <w:rPr>
                          <w:rFonts w:ascii="Arial" w:hAnsi="Arial" w:cs="Arial"/>
                          <w:b w:val="0"/>
                          <w:sz w:val="24"/>
                          <w:szCs w:val="24"/>
                        </w:rPr>
                        <w:t>Figure 4.20 Upcoming Appointments for a Specific Date</w:t>
                      </w:r>
                      <w:bookmarkEnd w:id="113"/>
                      <w:bookmarkEnd w:id="114"/>
                      <w:bookmarkEnd w:id="115"/>
                    </w:p>
                  </w:txbxContent>
                </v:textbox>
                <w10:wrap type="topAndBottom"/>
              </v:shape>
            </w:pict>
          </mc:Fallback>
        </mc:AlternateContent>
      </w:r>
      <w:r w:rsidRPr="004C37CB">
        <w:rPr>
          <w:rFonts w:ascii="Arial" w:hAnsi="Arial" w:cs="Arial"/>
          <w:noProof/>
        </w:rPr>
        <w:drawing>
          <wp:anchor distT="0" distB="0" distL="114300" distR="114300" simplePos="0" relativeHeight="251711488" behindDoc="1" locked="0" layoutInCell="1" allowOverlap="1" wp14:anchorId="54AD2E27" wp14:editId="12D06949">
            <wp:simplePos x="0" y="0"/>
            <wp:positionH relativeFrom="column">
              <wp:posOffset>0</wp:posOffset>
            </wp:positionH>
            <wp:positionV relativeFrom="paragraph">
              <wp:posOffset>253365</wp:posOffset>
            </wp:positionV>
            <wp:extent cx="5486400" cy="1450340"/>
            <wp:effectExtent l="19050" t="19050" r="19050" b="16510"/>
            <wp:wrapTight wrapText="bothSides">
              <wp:wrapPolygon edited="0">
                <wp:start x="-75" y="-284"/>
                <wp:lineTo x="-75" y="21562"/>
                <wp:lineTo x="21600" y="21562"/>
                <wp:lineTo x="21600" y="-284"/>
                <wp:lineTo x="-75" y="-284"/>
              </wp:wrapPolygon>
            </wp:wrapTight>
            <wp:docPr id="35" name="Picture 35" descr="Upcomin Appointment Date - Time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pcomin Appointment Date - Timeslo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503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46D41" w:rsidRPr="004C37CB" w:rsidRDefault="00046D41" w:rsidP="00046D41">
      <w:pPr>
        <w:spacing w:line="360" w:lineRule="auto"/>
        <w:jc w:val="both"/>
        <w:rPr>
          <w:rFonts w:ascii="Arial" w:hAnsi="Arial" w:cs="Arial"/>
          <w:b/>
          <w:sz w:val="24"/>
          <w:szCs w:val="24"/>
        </w:rPr>
      </w:pPr>
    </w:p>
    <w:p w:rsidR="00046D41" w:rsidRPr="004C37CB" w:rsidRDefault="00046D41" w:rsidP="00046D41">
      <w:pPr>
        <w:spacing w:line="360" w:lineRule="auto"/>
        <w:jc w:val="both"/>
        <w:rPr>
          <w:rFonts w:ascii="Arial" w:hAnsi="Arial" w:cs="Arial"/>
          <w:sz w:val="24"/>
          <w:szCs w:val="24"/>
        </w:rPr>
      </w:pPr>
      <w:r w:rsidRPr="004C37CB">
        <w:rPr>
          <w:rFonts w:ascii="Arial" w:hAnsi="Arial" w:cs="Arial"/>
          <w:b/>
          <w:sz w:val="24"/>
          <w:szCs w:val="24"/>
        </w:rPr>
        <w:t>Upcoming Appointments for a Specific Da</w:t>
      </w:r>
      <w:r w:rsidRPr="004C37CB">
        <w:rPr>
          <w:rFonts w:ascii="Arial" w:hAnsi="Arial" w:cs="Arial"/>
          <w:sz w:val="24"/>
          <w:szCs w:val="24"/>
        </w:rPr>
        <w:t>t</w:t>
      </w:r>
      <w:r w:rsidRPr="004C37CB">
        <w:rPr>
          <w:rFonts w:ascii="Arial" w:hAnsi="Arial" w:cs="Arial"/>
          <w:b/>
          <w:sz w:val="24"/>
          <w:szCs w:val="24"/>
        </w:rPr>
        <w:t>e</w:t>
      </w:r>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sz w:val="24"/>
          <w:szCs w:val="24"/>
        </w:rPr>
        <w:t>(Fig. 4.20) This page displays the timeslots for a specific date which have upcoming appointments. The clinic staff or admin can either accept or remove an upcoming appointment.</w:t>
      </w:r>
    </w:p>
    <w:p w:rsidR="00046D41" w:rsidRPr="004C37CB" w:rsidRDefault="00046D41" w:rsidP="00211C28">
      <w:pPr>
        <w:spacing w:line="360" w:lineRule="auto"/>
        <w:jc w:val="both"/>
        <w:rPr>
          <w:rFonts w:ascii="Arial" w:hAnsi="Arial" w:cs="Arial"/>
          <w:b/>
        </w:rPr>
      </w:pPr>
      <w:r w:rsidRPr="004C37CB">
        <w:rPr>
          <w:rFonts w:ascii="Arial" w:hAnsi="Arial" w:cs="Arial"/>
          <w:sz w:val="24"/>
          <w:szCs w:val="24"/>
        </w:rPr>
        <w:br w:type="page"/>
      </w:r>
    </w:p>
    <w:p w:rsidR="00046D41" w:rsidRPr="004C37CB" w:rsidRDefault="00211C28" w:rsidP="00046D41">
      <w:pPr>
        <w:spacing w:line="360" w:lineRule="auto"/>
        <w:jc w:val="both"/>
        <w:rPr>
          <w:rFonts w:ascii="Arial" w:hAnsi="Arial" w:cs="Arial"/>
          <w:b/>
        </w:rPr>
      </w:pPr>
      <w:r w:rsidRPr="004C37CB">
        <w:rPr>
          <w:rFonts w:ascii="Arial" w:hAnsi="Arial" w:cs="Arial"/>
          <w:noProof/>
        </w:rPr>
        <w:lastRenderedPageBreak/>
        <w:drawing>
          <wp:anchor distT="0" distB="0" distL="114300" distR="114300" simplePos="0" relativeHeight="251713536" behindDoc="1" locked="0" layoutInCell="1" allowOverlap="1" wp14:anchorId="3987DC8A" wp14:editId="2C246C41">
            <wp:simplePos x="0" y="0"/>
            <wp:positionH relativeFrom="column">
              <wp:posOffset>506730</wp:posOffset>
            </wp:positionH>
            <wp:positionV relativeFrom="paragraph">
              <wp:posOffset>19050</wp:posOffset>
            </wp:positionV>
            <wp:extent cx="4240530" cy="6440805"/>
            <wp:effectExtent l="19050" t="19050" r="26670" b="17145"/>
            <wp:wrapTight wrapText="bothSides">
              <wp:wrapPolygon edited="0">
                <wp:start x="-97" y="-64"/>
                <wp:lineTo x="-97" y="21594"/>
                <wp:lineTo x="21639" y="21594"/>
                <wp:lineTo x="21639" y="-64"/>
                <wp:lineTo x="-97" y="-64"/>
              </wp:wrapPolygon>
            </wp:wrapTight>
            <wp:docPr id="32" name="Picture 32" descr="Profile - Create New 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ofile - Create New Fu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0530" cy="64408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r w:rsidRPr="004C37CB">
        <w:rPr>
          <w:rFonts w:ascii="Arial" w:hAnsi="Arial" w:cs="Arial"/>
          <w:noProof/>
        </w:rPr>
        <mc:AlternateContent>
          <mc:Choice Requires="wps">
            <w:drawing>
              <wp:anchor distT="0" distB="0" distL="114300" distR="114300" simplePos="0" relativeHeight="251680768" behindDoc="0" locked="0" layoutInCell="1" allowOverlap="1" wp14:anchorId="07781F78" wp14:editId="265BF79E">
                <wp:simplePos x="0" y="0"/>
                <wp:positionH relativeFrom="column">
                  <wp:posOffset>7620</wp:posOffset>
                </wp:positionH>
                <wp:positionV relativeFrom="paragraph">
                  <wp:posOffset>588010</wp:posOffset>
                </wp:positionV>
                <wp:extent cx="5486400" cy="290830"/>
                <wp:effectExtent l="0" t="1270" r="1905" b="3175"/>
                <wp:wrapTopAndBottom/>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9D1538" w:rsidRDefault="0039259C" w:rsidP="00046D41">
                            <w:pPr>
                              <w:pStyle w:val="Caption"/>
                              <w:jc w:val="center"/>
                              <w:rPr>
                                <w:rFonts w:ascii="Arial" w:hAnsi="Arial" w:cs="Arial"/>
                                <w:b w:val="0"/>
                                <w:noProof/>
                                <w:sz w:val="24"/>
                                <w:szCs w:val="24"/>
                              </w:rPr>
                            </w:pPr>
                            <w:bookmarkStart w:id="80" w:name="_Toc413470267"/>
                            <w:bookmarkStart w:id="81" w:name="_Toc413470675"/>
                            <w:bookmarkStart w:id="82" w:name="_Toc413472890"/>
                            <w:r w:rsidRPr="009D1538">
                              <w:rPr>
                                <w:rFonts w:ascii="Arial" w:hAnsi="Arial" w:cs="Arial"/>
                                <w:b w:val="0"/>
                                <w:sz w:val="24"/>
                                <w:szCs w:val="24"/>
                              </w:rPr>
                              <w:t>Figure 4.22 Create New Profile Page</w:t>
                            </w:r>
                            <w:bookmarkEnd w:id="80"/>
                            <w:bookmarkEnd w:id="81"/>
                            <w:bookmarkEnd w:id="8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781F78" id="Text Box 31" o:spid="_x0000_s1040" type="#_x0000_t202" style="position:absolute;left:0;text-align:left;margin-left:.6pt;margin-top:46.3pt;width:6in;height:2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" stroked="f">
                <v:textbox style="mso-fit-shape-to-text:t" inset="0,0,0,0">
                  <w:txbxContent>
                    <w:p w:rsidR="0039259C" w:rsidRPr="009D1538" w:rsidRDefault="0039259C" w:rsidP="00046D41">
                      <w:pPr>
                        <w:pStyle w:val="Caption"/>
                        <w:jc w:val="center"/>
                        <w:rPr>
                          <w:rFonts w:ascii="Arial" w:hAnsi="Arial" w:cs="Arial"/>
                          <w:b w:val="0"/>
                          <w:noProof/>
                          <w:sz w:val="24"/>
                          <w:szCs w:val="24"/>
                        </w:rPr>
                      </w:pPr>
                      <w:bookmarkStart w:id="119" w:name="_Toc413470267"/>
                      <w:bookmarkStart w:id="120" w:name="_Toc413470675"/>
                      <w:bookmarkStart w:id="121" w:name="_Toc413472890"/>
                      <w:r w:rsidRPr="009D1538">
                        <w:rPr>
                          <w:rFonts w:ascii="Arial" w:hAnsi="Arial" w:cs="Arial"/>
                          <w:b w:val="0"/>
                          <w:sz w:val="24"/>
                          <w:szCs w:val="24"/>
                        </w:rPr>
                        <w:t>Figure 4.22 Create New Profile Page</w:t>
                      </w:r>
                      <w:bookmarkEnd w:id="119"/>
                      <w:bookmarkEnd w:id="120"/>
                      <w:bookmarkEnd w:id="121"/>
                    </w:p>
                  </w:txbxContent>
                </v:textbox>
                <w10:wrap type="topAndBottom"/>
              </v:shape>
            </w:pict>
          </mc:Fallback>
        </mc:AlternateContent>
      </w:r>
    </w:p>
    <w:p w:rsidR="00046D41" w:rsidRPr="004C37CB" w:rsidRDefault="00046D41" w:rsidP="00046D41">
      <w:pPr>
        <w:spacing w:line="360" w:lineRule="auto"/>
        <w:jc w:val="both"/>
        <w:rPr>
          <w:rFonts w:ascii="Arial" w:hAnsi="Arial" w:cs="Arial"/>
          <w:b/>
        </w:rPr>
      </w:pPr>
    </w:p>
    <w:p w:rsidR="00211C28" w:rsidRDefault="00211C28" w:rsidP="00046D41">
      <w:pPr>
        <w:spacing w:line="360" w:lineRule="auto"/>
        <w:jc w:val="both"/>
        <w:rPr>
          <w:rFonts w:ascii="Arial" w:hAnsi="Arial" w:cs="Arial"/>
          <w:b/>
        </w:rPr>
      </w:pPr>
    </w:p>
    <w:p w:rsidR="00046D41" w:rsidRPr="004C37CB" w:rsidRDefault="00046D41" w:rsidP="00046D41">
      <w:pPr>
        <w:spacing w:line="360" w:lineRule="auto"/>
        <w:jc w:val="both"/>
        <w:rPr>
          <w:rFonts w:ascii="Arial" w:hAnsi="Arial" w:cs="Arial"/>
          <w:b/>
        </w:rPr>
      </w:pPr>
      <w:r w:rsidRPr="004C37CB">
        <w:rPr>
          <w:rFonts w:ascii="Arial" w:hAnsi="Arial" w:cs="Arial"/>
          <w:b/>
        </w:rPr>
        <w:t>Create New Profile Page</w:t>
      </w:r>
    </w:p>
    <w:p w:rsidR="00046D41" w:rsidRPr="004C37CB" w:rsidRDefault="00046D41" w:rsidP="00046D41">
      <w:pPr>
        <w:spacing w:line="360" w:lineRule="auto"/>
        <w:ind w:firstLine="720"/>
        <w:jc w:val="both"/>
        <w:rPr>
          <w:rFonts w:ascii="Arial" w:hAnsi="Arial" w:cs="Arial"/>
        </w:rPr>
      </w:pPr>
      <w:r w:rsidRPr="004C37CB">
        <w:rPr>
          <w:rFonts w:ascii="Arial" w:hAnsi="Arial" w:cs="Arial"/>
        </w:rPr>
        <w:t>(Fig. 4.22) This is the page where a clinic staff or admin creates a new patient profile.</w:t>
      </w:r>
    </w:p>
    <w:p w:rsidR="00046D41" w:rsidRPr="004C37CB" w:rsidRDefault="00046D41" w:rsidP="00046D41">
      <w:pPr>
        <w:jc w:val="both"/>
        <w:rPr>
          <w:rFonts w:ascii="Arial" w:hAnsi="Arial" w:cs="Arial"/>
          <w:sz w:val="24"/>
          <w:szCs w:val="24"/>
        </w:rPr>
      </w:pPr>
      <w:r w:rsidRPr="004C37CB">
        <w:rPr>
          <w:rFonts w:ascii="Arial" w:hAnsi="Arial" w:cs="Arial"/>
          <w:noProof/>
        </w:rPr>
        <w:lastRenderedPageBreak/>
        <w:drawing>
          <wp:anchor distT="0" distB="0" distL="114300" distR="114300" simplePos="0" relativeHeight="251717632" behindDoc="1" locked="0" layoutInCell="1" allowOverlap="1" wp14:anchorId="06325EF2" wp14:editId="55712D15">
            <wp:simplePos x="0" y="0"/>
            <wp:positionH relativeFrom="column">
              <wp:posOffset>646430</wp:posOffset>
            </wp:positionH>
            <wp:positionV relativeFrom="paragraph">
              <wp:posOffset>8890</wp:posOffset>
            </wp:positionV>
            <wp:extent cx="4824095" cy="2814320"/>
            <wp:effectExtent l="19050" t="19050" r="14605" b="24130"/>
            <wp:wrapTight wrapText="bothSides">
              <wp:wrapPolygon edited="0">
                <wp:start x="-85" y="-146"/>
                <wp:lineTo x="-85" y="21639"/>
                <wp:lineTo x="21580" y="21639"/>
                <wp:lineTo x="21580" y="-146"/>
                <wp:lineTo x="-85" y="-146"/>
              </wp:wrapPolygon>
            </wp:wrapTight>
            <wp:docPr id="23" name="Picture 23"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d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4095" cy="281432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46D41" w:rsidRPr="004C37CB" w:rsidRDefault="00046D41" w:rsidP="00046D41">
      <w:pPr>
        <w:spacing w:line="360" w:lineRule="auto"/>
        <w:rPr>
          <w:rFonts w:ascii="Arial" w:hAnsi="Arial" w:cs="Arial"/>
          <w:sz w:val="24"/>
          <w:szCs w:val="24"/>
        </w:rPr>
      </w:pPr>
    </w:p>
    <w:p w:rsidR="00046D41" w:rsidRPr="004C37CB" w:rsidRDefault="00046D41" w:rsidP="00046D41">
      <w:pPr>
        <w:spacing w:line="360" w:lineRule="auto"/>
        <w:rPr>
          <w:rFonts w:ascii="Arial" w:hAnsi="Arial" w:cs="Arial"/>
          <w:sz w:val="24"/>
          <w:szCs w:val="24"/>
        </w:rPr>
      </w:pPr>
    </w:p>
    <w:p w:rsidR="00046D41" w:rsidRPr="004C37CB" w:rsidRDefault="00046D41" w:rsidP="00046D41">
      <w:pPr>
        <w:spacing w:line="360" w:lineRule="auto"/>
        <w:rPr>
          <w:rFonts w:ascii="Arial" w:hAnsi="Arial" w:cs="Arial"/>
          <w:sz w:val="24"/>
          <w:szCs w:val="24"/>
        </w:rPr>
      </w:pPr>
    </w:p>
    <w:p w:rsidR="00046D41" w:rsidRPr="004C37CB" w:rsidRDefault="00046D41" w:rsidP="00046D41">
      <w:pPr>
        <w:spacing w:line="360" w:lineRule="auto"/>
        <w:rPr>
          <w:rFonts w:ascii="Arial" w:hAnsi="Arial" w:cs="Arial"/>
          <w:sz w:val="24"/>
          <w:szCs w:val="24"/>
        </w:rPr>
      </w:pPr>
    </w:p>
    <w:p w:rsidR="00046D41" w:rsidRPr="004C37CB" w:rsidRDefault="00046D41" w:rsidP="00046D41">
      <w:pPr>
        <w:spacing w:line="360" w:lineRule="auto"/>
        <w:rPr>
          <w:rFonts w:ascii="Arial" w:hAnsi="Arial" w:cs="Arial"/>
          <w:sz w:val="24"/>
          <w:szCs w:val="24"/>
        </w:rPr>
      </w:pPr>
    </w:p>
    <w:p w:rsidR="00046D41" w:rsidRPr="004C37CB" w:rsidRDefault="00046D41" w:rsidP="00046D41">
      <w:pPr>
        <w:spacing w:line="360" w:lineRule="auto"/>
        <w:rPr>
          <w:rFonts w:ascii="Arial" w:hAnsi="Arial" w:cs="Arial"/>
          <w:sz w:val="24"/>
          <w:szCs w:val="24"/>
        </w:rPr>
      </w:pPr>
    </w:p>
    <w:p w:rsidR="00046D41" w:rsidRPr="004C37CB" w:rsidRDefault="00046D41" w:rsidP="00046D41">
      <w:pPr>
        <w:spacing w:line="360" w:lineRule="auto"/>
        <w:rPr>
          <w:rFonts w:ascii="Arial" w:hAnsi="Arial" w:cs="Arial"/>
          <w:sz w:val="24"/>
          <w:szCs w:val="24"/>
        </w:rPr>
      </w:pPr>
      <w:r w:rsidRPr="004C37CB">
        <w:rPr>
          <w:rFonts w:ascii="Arial" w:hAnsi="Arial" w:cs="Arial"/>
          <w:noProof/>
        </w:rPr>
        <mc:AlternateContent>
          <mc:Choice Requires="wps">
            <w:drawing>
              <wp:anchor distT="0" distB="0" distL="114300" distR="114300" simplePos="0" relativeHeight="251685888" behindDoc="0" locked="0" layoutInCell="1" allowOverlap="1" wp14:anchorId="71DB74E9" wp14:editId="0B21002A">
                <wp:simplePos x="0" y="0"/>
                <wp:positionH relativeFrom="column">
                  <wp:posOffset>53975</wp:posOffset>
                </wp:positionH>
                <wp:positionV relativeFrom="paragraph">
                  <wp:posOffset>364490</wp:posOffset>
                </wp:positionV>
                <wp:extent cx="5486400" cy="290830"/>
                <wp:effectExtent l="0" t="3810" r="3175" b="635"/>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FC3015" w:rsidRDefault="0039259C" w:rsidP="00046D41">
                            <w:pPr>
                              <w:pStyle w:val="Caption"/>
                              <w:jc w:val="center"/>
                              <w:rPr>
                                <w:rFonts w:ascii="Arial" w:hAnsi="Arial" w:cs="Arial"/>
                                <w:b w:val="0"/>
                                <w:sz w:val="24"/>
                                <w:szCs w:val="24"/>
                              </w:rPr>
                            </w:pPr>
                            <w:bookmarkStart w:id="83" w:name="_Toc413470271"/>
                            <w:bookmarkStart w:id="84" w:name="_Toc413470679"/>
                            <w:bookmarkStart w:id="85" w:name="_Toc413472894"/>
                            <w:r w:rsidRPr="00FC3015">
                              <w:rPr>
                                <w:rFonts w:ascii="Arial" w:hAnsi="Arial" w:cs="Arial"/>
                                <w:b w:val="0"/>
                                <w:sz w:val="24"/>
                                <w:szCs w:val="24"/>
                              </w:rPr>
                              <w:t>Figure 4.26 Adding of Appointment Record</w:t>
                            </w:r>
                            <w:bookmarkEnd w:id="83"/>
                            <w:bookmarkEnd w:id="84"/>
                            <w:bookmarkEnd w:id="8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DB74E9" id="Text Box 22" o:spid="_x0000_s1041" type="#_x0000_t202" style="position:absolute;margin-left:4.25pt;margin-top:28.7pt;width:6in;height:2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" stroked="f">
                <v:textbox style="mso-fit-shape-to-text:t" inset="0,0,0,0">
                  <w:txbxContent>
                    <w:p w:rsidR="0039259C" w:rsidRPr="00FC3015" w:rsidRDefault="0039259C" w:rsidP="00046D41">
                      <w:pPr>
                        <w:pStyle w:val="Caption"/>
                        <w:jc w:val="center"/>
                        <w:rPr>
                          <w:rFonts w:ascii="Arial" w:hAnsi="Arial" w:cs="Arial"/>
                          <w:b w:val="0"/>
                          <w:sz w:val="24"/>
                          <w:szCs w:val="24"/>
                        </w:rPr>
                      </w:pPr>
                      <w:bookmarkStart w:id="125" w:name="_Toc413470271"/>
                      <w:bookmarkStart w:id="126" w:name="_Toc413470679"/>
                      <w:bookmarkStart w:id="127" w:name="_Toc413472894"/>
                      <w:r w:rsidRPr="00FC3015">
                        <w:rPr>
                          <w:rFonts w:ascii="Arial" w:hAnsi="Arial" w:cs="Arial"/>
                          <w:b w:val="0"/>
                          <w:sz w:val="24"/>
                          <w:szCs w:val="24"/>
                        </w:rPr>
                        <w:t>Figure 4.26 Adding of Appointment Record</w:t>
                      </w:r>
                      <w:bookmarkEnd w:id="125"/>
                      <w:bookmarkEnd w:id="126"/>
                      <w:bookmarkEnd w:id="127"/>
                    </w:p>
                  </w:txbxContent>
                </v:textbox>
                <w10:wrap type="topAndBottom"/>
              </v:shape>
            </w:pict>
          </mc:Fallback>
        </mc:AlternateContent>
      </w:r>
    </w:p>
    <w:p w:rsidR="00046D41" w:rsidRPr="004C37CB" w:rsidRDefault="00046D41" w:rsidP="00046D41">
      <w:pPr>
        <w:spacing w:line="360" w:lineRule="auto"/>
        <w:rPr>
          <w:rFonts w:ascii="Arial" w:hAnsi="Arial" w:cs="Arial"/>
          <w:b/>
          <w:sz w:val="24"/>
          <w:szCs w:val="24"/>
        </w:rPr>
      </w:pPr>
      <w:r w:rsidRPr="004C37CB">
        <w:rPr>
          <w:rFonts w:ascii="Arial" w:hAnsi="Arial" w:cs="Arial"/>
          <w:b/>
          <w:sz w:val="24"/>
          <w:szCs w:val="24"/>
        </w:rPr>
        <w:t>Adding of Appointment Record</w:t>
      </w:r>
    </w:p>
    <w:p w:rsidR="00211C28" w:rsidRDefault="00046D41" w:rsidP="00046D41">
      <w:pPr>
        <w:spacing w:line="360" w:lineRule="auto"/>
        <w:ind w:firstLine="720"/>
        <w:jc w:val="both"/>
        <w:rPr>
          <w:rFonts w:ascii="Arial" w:hAnsi="Arial" w:cs="Arial"/>
          <w:sz w:val="24"/>
          <w:szCs w:val="24"/>
        </w:rPr>
      </w:pPr>
      <w:r w:rsidRPr="004C37CB">
        <w:rPr>
          <w:rFonts w:ascii="Arial" w:hAnsi="Arial" w:cs="Arial"/>
          <w:sz w:val="24"/>
          <w:szCs w:val="24"/>
        </w:rPr>
        <w:t>(Fig. 4.26) This is the page where the clinic staff or admin creates a new appointment record for a patient.</w:t>
      </w:r>
    </w:p>
    <w:p w:rsidR="00211C28" w:rsidRPr="004C37CB" w:rsidRDefault="00211C28" w:rsidP="00046D41">
      <w:pPr>
        <w:spacing w:line="360" w:lineRule="auto"/>
        <w:ind w:firstLine="720"/>
        <w:jc w:val="both"/>
        <w:rPr>
          <w:rFonts w:ascii="Arial" w:hAnsi="Arial" w:cs="Arial"/>
          <w:sz w:val="24"/>
          <w:szCs w:val="24"/>
        </w:rPr>
      </w:pPr>
      <w:r w:rsidRPr="004C37CB">
        <w:rPr>
          <w:rFonts w:ascii="Arial" w:hAnsi="Arial" w:cs="Arial"/>
          <w:noProof/>
        </w:rPr>
        <w:drawing>
          <wp:anchor distT="0" distB="0" distL="114300" distR="114300" simplePos="0" relativeHeight="251719680" behindDoc="1" locked="0" layoutInCell="1" allowOverlap="1" wp14:anchorId="1BC88DF4" wp14:editId="77FA9C82">
            <wp:simplePos x="0" y="0"/>
            <wp:positionH relativeFrom="column">
              <wp:posOffset>0</wp:posOffset>
            </wp:positionH>
            <wp:positionV relativeFrom="paragraph">
              <wp:posOffset>518309</wp:posOffset>
            </wp:positionV>
            <wp:extent cx="5495925" cy="1533525"/>
            <wp:effectExtent l="19050" t="19050" r="28575" b="28575"/>
            <wp:wrapTight wrapText="bothSides">
              <wp:wrapPolygon edited="0">
                <wp:start x="-75" y="-268"/>
                <wp:lineTo x="-75" y="21734"/>
                <wp:lineTo x="21637" y="21734"/>
                <wp:lineTo x="21637" y="-268"/>
                <wp:lineTo x="-75" y="-268"/>
              </wp:wrapPolygon>
            </wp:wrapTight>
            <wp:docPr id="19" name="Picture 19"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s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15335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46D41" w:rsidRPr="004C37CB" w:rsidRDefault="00046D41" w:rsidP="00046D41">
      <w:pPr>
        <w:spacing w:line="360" w:lineRule="auto"/>
        <w:jc w:val="both"/>
        <w:rPr>
          <w:rFonts w:ascii="Arial" w:hAnsi="Arial" w:cs="Arial"/>
          <w:b/>
          <w:sz w:val="24"/>
          <w:szCs w:val="24"/>
        </w:rPr>
      </w:pPr>
      <w:r w:rsidRPr="004C37CB">
        <w:rPr>
          <w:rFonts w:ascii="Arial" w:hAnsi="Arial" w:cs="Arial"/>
          <w:b/>
          <w:noProof/>
        </w:rPr>
        <mc:AlternateContent>
          <mc:Choice Requires="wps">
            <w:drawing>
              <wp:anchor distT="0" distB="0" distL="114300" distR="114300" simplePos="0" relativeHeight="251687936" behindDoc="0" locked="0" layoutInCell="1" allowOverlap="1" wp14:anchorId="27CFB76F" wp14:editId="66BCEF72">
                <wp:simplePos x="0" y="0"/>
                <wp:positionH relativeFrom="column">
                  <wp:posOffset>0</wp:posOffset>
                </wp:positionH>
                <wp:positionV relativeFrom="paragraph">
                  <wp:posOffset>1763395</wp:posOffset>
                </wp:positionV>
                <wp:extent cx="5486400" cy="290830"/>
                <wp:effectExtent l="0" t="2540" r="0" b="1905"/>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2A70F8" w:rsidRDefault="0039259C" w:rsidP="00046D41">
                            <w:pPr>
                              <w:pStyle w:val="Caption"/>
                              <w:jc w:val="center"/>
                              <w:rPr>
                                <w:rFonts w:ascii="Arial" w:hAnsi="Arial" w:cs="Arial"/>
                                <w:b w:val="0"/>
                                <w:sz w:val="24"/>
                                <w:szCs w:val="24"/>
                              </w:rPr>
                            </w:pPr>
                            <w:bookmarkStart w:id="86" w:name="_Toc413470274"/>
                            <w:bookmarkStart w:id="87" w:name="_Toc413470682"/>
                            <w:bookmarkStart w:id="88" w:name="_Toc413472897"/>
                            <w:r w:rsidRPr="002A70F8">
                              <w:rPr>
                                <w:rFonts w:ascii="Arial" w:hAnsi="Arial" w:cs="Arial"/>
                                <w:b w:val="0"/>
                                <w:sz w:val="24"/>
                                <w:szCs w:val="24"/>
                              </w:rPr>
                              <w:t>Figure 4.28 Staff</w:t>
                            </w:r>
                            <w:bookmarkEnd w:id="86"/>
                            <w:bookmarkEnd w:id="87"/>
                            <w:bookmarkEnd w:id="8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CFB76F" id="Text Box 18" o:spid="_x0000_s1042" type="#_x0000_t202" style="position:absolute;left:0;text-align:left;margin-left:0;margin-top:138.85pt;width:6in;height:2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FLfAIAAAk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" stroked="f">
                <v:textbox style="mso-fit-shape-to-text:t" inset="0,0,0,0">
                  <w:txbxContent>
                    <w:p w:rsidR="0039259C" w:rsidRPr="002A70F8" w:rsidRDefault="0039259C" w:rsidP="00046D41">
                      <w:pPr>
                        <w:pStyle w:val="Caption"/>
                        <w:jc w:val="center"/>
                        <w:rPr>
                          <w:rFonts w:ascii="Arial" w:hAnsi="Arial" w:cs="Arial"/>
                          <w:b w:val="0"/>
                          <w:sz w:val="24"/>
                          <w:szCs w:val="24"/>
                        </w:rPr>
                      </w:pPr>
                      <w:bookmarkStart w:id="131" w:name="_Toc413470274"/>
                      <w:bookmarkStart w:id="132" w:name="_Toc413470682"/>
                      <w:bookmarkStart w:id="133" w:name="_Toc413472897"/>
                      <w:r w:rsidRPr="002A70F8">
                        <w:rPr>
                          <w:rFonts w:ascii="Arial" w:hAnsi="Arial" w:cs="Arial"/>
                          <w:b w:val="0"/>
                          <w:sz w:val="24"/>
                          <w:szCs w:val="24"/>
                        </w:rPr>
                        <w:t>Figure 4.28 Staff</w:t>
                      </w:r>
                      <w:bookmarkEnd w:id="131"/>
                      <w:bookmarkEnd w:id="132"/>
                      <w:bookmarkEnd w:id="133"/>
                    </w:p>
                  </w:txbxContent>
                </v:textbox>
                <w10:wrap type="topAndBottom"/>
              </v:shape>
            </w:pict>
          </mc:Fallback>
        </mc:AlternateContent>
      </w:r>
    </w:p>
    <w:p w:rsidR="00046D41" w:rsidRPr="004C37CB" w:rsidRDefault="00046D41" w:rsidP="00046D41">
      <w:pPr>
        <w:spacing w:line="360" w:lineRule="auto"/>
        <w:jc w:val="both"/>
        <w:rPr>
          <w:rFonts w:ascii="Arial" w:hAnsi="Arial" w:cs="Arial"/>
          <w:b/>
          <w:sz w:val="24"/>
          <w:szCs w:val="24"/>
        </w:rPr>
      </w:pPr>
      <w:r w:rsidRPr="004C37CB">
        <w:rPr>
          <w:rFonts w:ascii="Arial" w:hAnsi="Arial" w:cs="Arial"/>
          <w:b/>
          <w:sz w:val="24"/>
          <w:szCs w:val="24"/>
        </w:rPr>
        <w:t>Staff</w:t>
      </w:r>
    </w:p>
    <w:p w:rsidR="00046D41" w:rsidRPr="004C37CB" w:rsidRDefault="00046D41" w:rsidP="00211C28">
      <w:pPr>
        <w:spacing w:line="360" w:lineRule="auto"/>
        <w:ind w:firstLine="720"/>
        <w:jc w:val="both"/>
        <w:rPr>
          <w:rFonts w:ascii="Arial" w:hAnsi="Arial" w:cs="Arial"/>
          <w:b/>
          <w:sz w:val="24"/>
          <w:szCs w:val="24"/>
        </w:rPr>
      </w:pPr>
      <w:r w:rsidRPr="004C37CB">
        <w:rPr>
          <w:rFonts w:ascii="Arial" w:hAnsi="Arial" w:cs="Arial"/>
          <w:sz w:val="24"/>
          <w:szCs w:val="24"/>
        </w:rPr>
        <w:t xml:space="preserve">(Fig. 4.28) This page displays the list of clinic staff accounts on the system. Only the admin has access to this page. The admin has the option to add a new staff account, reset password for a staff, or remove a staff user.  </w:t>
      </w:r>
    </w:p>
    <w:p w:rsidR="00046D41" w:rsidRPr="004C37CB" w:rsidRDefault="00046D41" w:rsidP="00046D41">
      <w:pPr>
        <w:pStyle w:val="Caption"/>
        <w:spacing w:line="360" w:lineRule="auto"/>
        <w:rPr>
          <w:rFonts w:ascii="Arial" w:hAnsi="Arial" w:cs="Arial"/>
          <w:b w:val="0"/>
          <w:sz w:val="24"/>
          <w:szCs w:val="24"/>
        </w:rPr>
      </w:pPr>
      <w:bookmarkStart w:id="89" w:name="_Toc413470366"/>
      <w:bookmarkStart w:id="90" w:name="_Toc413470683"/>
      <w:bookmarkStart w:id="91" w:name="_Toc413472898"/>
      <w:r w:rsidRPr="004C37CB">
        <w:rPr>
          <w:rFonts w:ascii="Arial" w:hAnsi="Arial" w:cs="Arial"/>
          <w:noProof/>
        </w:rPr>
        <w:lastRenderedPageBreak/>
        <w:drawing>
          <wp:anchor distT="0" distB="0" distL="114300" distR="114300" simplePos="0" relativeHeight="251720704" behindDoc="1" locked="0" layoutInCell="1" allowOverlap="1" wp14:anchorId="0CF9CF4E" wp14:editId="6692899F">
            <wp:simplePos x="0" y="0"/>
            <wp:positionH relativeFrom="column">
              <wp:posOffset>394335</wp:posOffset>
            </wp:positionH>
            <wp:positionV relativeFrom="paragraph">
              <wp:posOffset>63500</wp:posOffset>
            </wp:positionV>
            <wp:extent cx="4378960" cy="2452370"/>
            <wp:effectExtent l="19050" t="19050" r="21590" b="24130"/>
            <wp:wrapTight wrapText="bothSides">
              <wp:wrapPolygon edited="0">
                <wp:start x="-94" y="-168"/>
                <wp:lineTo x="-94" y="21645"/>
                <wp:lineTo x="21613" y="21645"/>
                <wp:lineTo x="21613" y="-168"/>
                <wp:lineTo x="-94" y="-168"/>
              </wp:wrapPolygon>
            </wp:wrapTight>
            <wp:docPr id="17" name="Picture 17" descr="Add New 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dd New Sta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8960" cy="245237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89"/>
      <w:bookmarkEnd w:id="90"/>
      <w:bookmarkEnd w:id="91"/>
    </w:p>
    <w:p w:rsidR="00046D41" w:rsidRPr="004C37CB" w:rsidRDefault="00046D41" w:rsidP="00046D41">
      <w:pPr>
        <w:pStyle w:val="Caption"/>
        <w:spacing w:line="360" w:lineRule="auto"/>
        <w:rPr>
          <w:rFonts w:ascii="Arial" w:hAnsi="Arial" w:cs="Arial"/>
          <w:sz w:val="24"/>
          <w:szCs w:val="24"/>
        </w:rPr>
      </w:pPr>
    </w:p>
    <w:p w:rsidR="00046D41" w:rsidRPr="004C37CB" w:rsidRDefault="00046D41" w:rsidP="00046D41">
      <w:pPr>
        <w:pStyle w:val="Caption"/>
        <w:spacing w:line="360" w:lineRule="auto"/>
        <w:rPr>
          <w:rFonts w:ascii="Arial" w:hAnsi="Arial" w:cs="Arial"/>
          <w:sz w:val="24"/>
          <w:szCs w:val="24"/>
        </w:rPr>
      </w:pPr>
    </w:p>
    <w:p w:rsidR="00046D41" w:rsidRPr="004C37CB" w:rsidRDefault="00046D41" w:rsidP="00046D41">
      <w:pPr>
        <w:pStyle w:val="Caption"/>
        <w:spacing w:line="360" w:lineRule="auto"/>
        <w:rPr>
          <w:rFonts w:ascii="Arial" w:hAnsi="Arial" w:cs="Arial"/>
          <w:sz w:val="24"/>
          <w:szCs w:val="24"/>
        </w:rPr>
      </w:pPr>
    </w:p>
    <w:p w:rsidR="00046D41" w:rsidRPr="004C37CB" w:rsidRDefault="00046D41" w:rsidP="00046D41">
      <w:pPr>
        <w:pStyle w:val="Caption"/>
        <w:spacing w:line="360" w:lineRule="auto"/>
        <w:rPr>
          <w:rFonts w:ascii="Arial" w:hAnsi="Arial" w:cs="Arial"/>
          <w:sz w:val="24"/>
          <w:szCs w:val="24"/>
        </w:rPr>
      </w:pPr>
    </w:p>
    <w:p w:rsidR="00046D41" w:rsidRPr="004C37CB" w:rsidRDefault="00046D41" w:rsidP="00046D41">
      <w:pPr>
        <w:pStyle w:val="Caption"/>
        <w:spacing w:line="360" w:lineRule="auto"/>
        <w:rPr>
          <w:rFonts w:ascii="Arial" w:hAnsi="Arial" w:cs="Arial"/>
          <w:sz w:val="24"/>
          <w:szCs w:val="24"/>
        </w:rPr>
      </w:pPr>
    </w:p>
    <w:bookmarkStart w:id="92" w:name="_Toc413470367"/>
    <w:bookmarkStart w:id="93" w:name="_Toc413470684"/>
    <w:bookmarkStart w:id="94" w:name="_Toc413472900"/>
    <w:p w:rsidR="00046D41" w:rsidRPr="004C37CB" w:rsidRDefault="00046D41" w:rsidP="00046D41">
      <w:pPr>
        <w:pStyle w:val="Caption"/>
        <w:spacing w:line="360" w:lineRule="auto"/>
        <w:rPr>
          <w:rFonts w:ascii="Arial" w:hAnsi="Arial" w:cs="Arial"/>
          <w:sz w:val="24"/>
          <w:szCs w:val="24"/>
        </w:rPr>
      </w:pPr>
      <w:r w:rsidRPr="004C37CB">
        <w:rPr>
          <w:rFonts w:ascii="Arial" w:hAnsi="Arial" w:cs="Arial"/>
          <w:noProof/>
        </w:rPr>
        <mc:AlternateContent>
          <mc:Choice Requires="wps">
            <w:drawing>
              <wp:anchor distT="0" distB="0" distL="114300" distR="114300" simplePos="0" relativeHeight="251688960" behindDoc="0" locked="0" layoutInCell="1" allowOverlap="1" wp14:anchorId="54E09AAF" wp14:editId="479B16B9">
                <wp:simplePos x="0" y="0"/>
                <wp:positionH relativeFrom="column">
                  <wp:posOffset>0</wp:posOffset>
                </wp:positionH>
                <wp:positionV relativeFrom="paragraph">
                  <wp:posOffset>386715</wp:posOffset>
                </wp:positionV>
                <wp:extent cx="5486400" cy="290830"/>
                <wp:effectExtent l="0" t="4445" r="0" b="0"/>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FC3015" w:rsidRDefault="0039259C" w:rsidP="00046D41">
                            <w:pPr>
                              <w:pStyle w:val="Caption"/>
                              <w:jc w:val="center"/>
                              <w:rPr>
                                <w:rFonts w:ascii="Arial" w:hAnsi="Arial" w:cs="Arial"/>
                                <w:b w:val="0"/>
                                <w:noProof/>
                                <w:sz w:val="24"/>
                                <w:szCs w:val="24"/>
                              </w:rPr>
                            </w:pPr>
                            <w:bookmarkStart w:id="95" w:name="_Toc413470685"/>
                            <w:bookmarkStart w:id="96" w:name="_Toc413472899"/>
                            <w:r w:rsidRPr="00FC3015">
                              <w:rPr>
                                <w:rFonts w:ascii="Arial" w:hAnsi="Arial" w:cs="Arial"/>
                                <w:b w:val="0"/>
                                <w:sz w:val="24"/>
                                <w:szCs w:val="24"/>
                              </w:rPr>
                              <w:t>Figure 4.29 Add Staff Account</w:t>
                            </w:r>
                            <w:bookmarkEnd w:id="95"/>
                            <w:bookmarkEnd w:id="9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E09AAF" id="Text Box 16" o:spid="_x0000_s1043" type="#_x0000_t202" style="position:absolute;margin-left:0;margin-top:30.45pt;width:6in;height:2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4DfQIAAAk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" stroked="f">
                <v:textbox style="mso-fit-shape-to-text:t" inset="0,0,0,0">
                  <w:txbxContent>
                    <w:p w:rsidR="0039259C" w:rsidRPr="00FC3015" w:rsidRDefault="0039259C" w:rsidP="00046D41">
                      <w:pPr>
                        <w:pStyle w:val="Caption"/>
                        <w:jc w:val="center"/>
                        <w:rPr>
                          <w:rFonts w:ascii="Arial" w:hAnsi="Arial" w:cs="Arial"/>
                          <w:b w:val="0"/>
                          <w:noProof/>
                          <w:sz w:val="24"/>
                          <w:szCs w:val="24"/>
                        </w:rPr>
                      </w:pPr>
                      <w:bookmarkStart w:id="142" w:name="_Toc413470685"/>
                      <w:bookmarkStart w:id="143" w:name="_Toc413472899"/>
                      <w:r w:rsidRPr="00FC3015">
                        <w:rPr>
                          <w:rFonts w:ascii="Arial" w:hAnsi="Arial" w:cs="Arial"/>
                          <w:b w:val="0"/>
                          <w:sz w:val="24"/>
                          <w:szCs w:val="24"/>
                        </w:rPr>
                        <w:t>Figure 4.29 Add Staff Account</w:t>
                      </w:r>
                      <w:bookmarkEnd w:id="142"/>
                      <w:bookmarkEnd w:id="143"/>
                    </w:p>
                  </w:txbxContent>
                </v:textbox>
                <w10:wrap type="topAndBottom"/>
              </v:shape>
            </w:pict>
          </mc:Fallback>
        </mc:AlternateContent>
      </w:r>
      <w:bookmarkEnd w:id="92"/>
      <w:bookmarkEnd w:id="93"/>
      <w:bookmarkEnd w:id="94"/>
    </w:p>
    <w:p w:rsidR="00046D41" w:rsidRPr="004C37CB" w:rsidRDefault="00046D41" w:rsidP="00046D41">
      <w:pPr>
        <w:pStyle w:val="Caption"/>
        <w:spacing w:line="360" w:lineRule="auto"/>
        <w:rPr>
          <w:rFonts w:ascii="Arial" w:hAnsi="Arial" w:cs="Arial"/>
          <w:sz w:val="24"/>
          <w:szCs w:val="24"/>
        </w:rPr>
      </w:pPr>
      <w:bookmarkStart w:id="97" w:name="_Toc413470369"/>
      <w:bookmarkStart w:id="98" w:name="_Toc413470686"/>
      <w:bookmarkStart w:id="99" w:name="_Toc413472901"/>
      <w:r w:rsidRPr="004C37CB">
        <w:rPr>
          <w:rFonts w:ascii="Arial" w:hAnsi="Arial" w:cs="Arial"/>
          <w:sz w:val="24"/>
          <w:szCs w:val="24"/>
        </w:rPr>
        <w:t>Add Staff Account</w:t>
      </w:r>
      <w:bookmarkEnd w:id="97"/>
      <w:bookmarkEnd w:id="98"/>
      <w:bookmarkEnd w:id="99"/>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sz w:val="24"/>
          <w:szCs w:val="24"/>
        </w:rPr>
        <w:t>(Fig. 4.29) This is the page where the admin inputs the account information for the new staff.</w:t>
      </w:r>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noProof/>
        </w:rPr>
        <w:drawing>
          <wp:anchor distT="0" distB="0" distL="114300" distR="114300" simplePos="0" relativeHeight="251721728" behindDoc="1" locked="0" layoutInCell="1" allowOverlap="1" wp14:anchorId="23C3874F" wp14:editId="1F2A9BD9">
            <wp:simplePos x="0" y="0"/>
            <wp:positionH relativeFrom="column">
              <wp:posOffset>1040765</wp:posOffset>
            </wp:positionH>
            <wp:positionV relativeFrom="paragraph">
              <wp:posOffset>28575</wp:posOffset>
            </wp:positionV>
            <wp:extent cx="2964180" cy="2275840"/>
            <wp:effectExtent l="19050" t="19050" r="26670" b="10160"/>
            <wp:wrapTight wrapText="bothSides">
              <wp:wrapPolygon edited="0">
                <wp:start x="-139" y="-181"/>
                <wp:lineTo x="-139" y="21516"/>
                <wp:lineTo x="21656" y="21516"/>
                <wp:lineTo x="21656" y="-181"/>
                <wp:lineTo x="-139" y="-181"/>
              </wp:wrapPolygon>
            </wp:wrapTight>
            <wp:docPr id="15" name="Picture 15" descr="Change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hange Passwor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4180" cy="22758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46D41" w:rsidRPr="004C37CB" w:rsidRDefault="00046D41" w:rsidP="00046D41">
      <w:pPr>
        <w:spacing w:line="360" w:lineRule="auto"/>
        <w:jc w:val="both"/>
        <w:rPr>
          <w:rFonts w:ascii="Arial" w:hAnsi="Arial" w:cs="Arial"/>
          <w:b/>
          <w:sz w:val="24"/>
          <w:szCs w:val="24"/>
        </w:rPr>
      </w:pPr>
    </w:p>
    <w:p w:rsidR="00046D41" w:rsidRPr="004C37CB" w:rsidRDefault="00046D41" w:rsidP="00046D41">
      <w:pPr>
        <w:spacing w:line="360" w:lineRule="auto"/>
        <w:jc w:val="both"/>
        <w:rPr>
          <w:rFonts w:ascii="Arial" w:hAnsi="Arial" w:cs="Arial"/>
          <w:b/>
          <w:sz w:val="24"/>
          <w:szCs w:val="24"/>
        </w:rPr>
      </w:pPr>
    </w:p>
    <w:p w:rsidR="00046D41" w:rsidRPr="004C37CB" w:rsidRDefault="00046D41" w:rsidP="00046D41">
      <w:pPr>
        <w:spacing w:line="360" w:lineRule="auto"/>
        <w:jc w:val="both"/>
        <w:rPr>
          <w:rFonts w:ascii="Arial" w:hAnsi="Arial" w:cs="Arial"/>
          <w:b/>
          <w:sz w:val="24"/>
          <w:szCs w:val="24"/>
        </w:rPr>
      </w:pPr>
    </w:p>
    <w:p w:rsidR="00046D41" w:rsidRPr="004C37CB" w:rsidRDefault="00046D41" w:rsidP="00046D41">
      <w:pPr>
        <w:spacing w:line="360" w:lineRule="auto"/>
        <w:jc w:val="both"/>
        <w:rPr>
          <w:rFonts w:ascii="Arial" w:hAnsi="Arial" w:cs="Arial"/>
          <w:b/>
          <w:sz w:val="24"/>
          <w:szCs w:val="24"/>
        </w:rPr>
      </w:pPr>
    </w:p>
    <w:p w:rsidR="00046D41" w:rsidRPr="004C37CB" w:rsidRDefault="00046D41" w:rsidP="00046D41">
      <w:pPr>
        <w:spacing w:line="360" w:lineRule="auto"/>
        <w:jc w:val="both"/>
        <w:rPr>
          <w:rFonts w:ascii="Arial" w:hAnsi="Arial" w:cs="Arial"/>
          <w:b/>
          <w:sz w:val="24"/>
          <w:szCs w:val="24"/>
        </w:rPr>
      </w:pPr>
      <w:r w:rsidRPr="004C37CB">
        <w:rPr>
          <w:rFonts w:ascii="Arial" w:hAnsi="Arial" w:cs="Arial"/>
          <w:noProof/>
        </w:rPr>
        <mc:AlternateContent>
          <mc:Choice Requires="wps">
            <w:drawing>
              <wp:anchor distT="0" distB="0" distL="114300" distR="114300" simplePos="0" relativeHeight="251689984" behindDoc="0" locked="0" layoutInCell="1" allowOverlap="1" wp14:anchorId="40A98583" wp14:editId="4273B67A">
                <wp:simplePos x="0" y="0"/>
                <wp:positionH relativeFrom="column">
                  <wp:posOffset>0</wp:posOffset>
                </wp:positionH>
                <wp:positionV relativeFrom="paragraph">
                  <wp:posOffset>513080</wp:posOffset>
                </wp:positionV>
                <wp:extent cx="5486400" cy="180975"/>
                <wp:effectExtent l="0" t="3175" r="0" b="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FC3015" w:rsidRDefault="0039259C" w:rsidP="00046D41">
                            <w:pPr>
                              <w:pStyle w:val="Caption"/>
                              <w:ind w:left="1440" w:firstLine="720"/>
                              <w:rPr>
                                <w:rFonts w:ascii="Arial" w:hAnsi="Arial" w:cs="Arial"/>
                                <w:b w:val="0"/>
                                <w:i/>
                                <w:noProof/>
                                <w:sz w:val="24"/>
                                <w:szCs w:val="24"/>
                              </w:rPr>
                            </w:pPr>
                            <w:bookmarkStart w:id="100" w:name="_Toc413470279"/>
                            <w:bookmarkStart w:id="101" w:name="_Toc413470687"/>
                            <w:bookmarkStart w:id="102" w:name="_Toc413472902"/>
                            <w:r w:rsidRPr="00FC3015">
                              <w:rPr>
                                <w:rFonts w:ascii="Arial" w:hAnsi="Arial" w:cs="Arial"/>
                                <w:b w:val="0"/>
                                <w:sz w:val="24"/>
                                <w:szCs w:val="24"/>
                              </w:rPr>
                              <w:t>Figure 4.30 Change Password</w:t>
                            </w:r>
                            <w:bookmarkEnd w:id="100"/>
                            <w:bookmarkEnd w:id="101"/>
                            <w:bookmarkEnd w:id="10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98583" id="Text Box 14" o:spid="_x0000_s1044" type="#_x0000_t202" style="position:absolute;left:0;text-align:left;margin-left:0;margin-top:40.4pt;width:6in;height:1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" stroked="f">
                <v:textbox inset="0,0,0,0">
                  <w:txbxContent>
                    <w:p w:rsidR="0039259C" w:rsidRPr="00FC3015" w:rsidRDefault="0039259C" w:rsidP="00046D41">
                      <w:pPr>
                        <w:pStyle w:val="Caption"/>
                        <w:ind w:left="1440" w:firstLine="720"/>
                        <w:rPr>
                          <w:rFonts w:ascii="Arial" w:hAnsi="Arial" w:cs="Arial"/>
                          <w:b w:val="0"/>
                          <w:i/>
                          <w:noProof/>
                          <w:sz w:val="24"/>
                          <w:szCs w:val="24"/>
                        </w:rPr>
                      </w:pPr>
                      <w:bookmarkStart w:id="150" w:name="_Toc413470279"/>
                      <w:bookmarkStart w:id="151" w:name="_Toc413470687"/>
                      <w:bookmarkStart w:id="152" w:name="_Toc413472902"/>
                      <w:r w:rsidRPr="00FC3015">
                        <w:rPr>
                          <w:rFonts w:ascii="Arial" w:hAnsi="Arial" w:cs="Arial"/>
                          <w:b w:val="0"/>
                          <w:sz w:val="24"/>
                          <w:szCs w:val="24"/>
                        </w:rPr>
                        <w:t>Figure 4.30 Change Password</w:t>
                      </w:r>
                      <w:bookmarkEnd w:id="150"/>
                      <w:bookmarkEnd w:id="151"/>
                      <w:bookmarkEnd w:id="152"/>
                    </w:p>
                  </w:txbxContent>
                </v:textbox>
                <w10:wrap type="topAndBottom"/>
              </v:shape>
            </w:pict>
          </mc:Fallback>
        </mc:AlternateContent>
      </w:r>
    </w:p>
    <w:p w:rsidR="00046D41" w:rsidRPr="004C37CB" w:rsidRDefault="00046D41" w:rsidP="00046D41">
      <w:pPr>
        <w:spacing w:line="360" w:lineRule="auto"/>
        <w:jc w:val="both"/>
        <w:rPr>
          <w:rFonts w:ascii="Arial" w:hAnsi="Arial" w:cs="Arial"/>
          <w:b/>
          <w:sz w:val="24"/>
          <w:szCs w:val="24"/>
        </w:rPr>
      </w:pPr>
    </w:p>
    <w:p w:rsidR="00046D41" w:rsidRPr="004C37CB" w:rsidRDefault="00046D41" w:rsidP="00046D41">
      <w:pPr>
        <w:spacing w:line="360" w:lineRule="auto"/>
        <w:jc w:val="both"/>
        <w:rPr>
          <w:rFonts w:ascii="Arial" w:hAnsi="Arial" w:cs="Arial"/>
          <w:b/>
          <w:sz w:val="24"/>
          <w:szCs w:val="24"/>
        </w:rPr>
      </w:pPr>
      <w:r w:rsidRPr="004C37CB">
        <w:rPr>
          <w:rFonts w:ascii="Arial" w:hAnsi="Arial" w:cs="Arial"/>
          <w:b/>
          <w:sz w:val="24"/>
          <w:szCs w:val="24"/>
        </w:rPr>
        <w:t>Change Password</w:t>
      </w:r>
    </w:p>
    <w:p w:rsidR="00046D41" w:rsidRPr="004C37CB" w:rsidRDefault="00046D41" w:rsidP="00211C28">
      <w:pPr>
        <w:spacing w:line="360" w:lineRule="auto"/>
        <w:ind w:firstLine="720"/>
        <w:jc w:val="both"/>
        <w:rPr>
          <w:rFonts w:ascii="Arial" w:hAnsi="Arial" w:cs="Arial"/>
          <w:sz w:val="24"/>
          <w:szCs w:val="24"/>
        </w:rPr>
      </w:pPr>
      <w:r w:rsidRPr="004C37CB">
        <w:rPr>
          <w:rFonts w:ascii="Arial" w:hAnsi="Arial" w:cs="Arial"/>
          <w:sz w:val="24"/>
          <w:szCs w:val="24"/>
        </w:rPr>
        <w:t>(Fig. 4.30) This is the view where an admin changes his/her current password to a new one.</w:t>
      </w:r>
      <w:bookmarkStart w:id="103" w:name="_Toc412207008"/>
      <w:bookmarkStart w:id="104" w:name="_Toc412209564"/>
    </w:p>
    <w:p w:rsidR="00046D41" w:rsidRPr="004C37CB" w:rsidRDefault="00046D41" w:rsidP="00046D41">
      <w:pPr>
        <w:spacing w:line="360" w:lineRule="auto"/>
        <w:ind w:firstLine="720"/>
        <w:jc w:val="both"/>
        <w:rPr>
          <w:rFonts w:ascii="Arial" w:hAnsi="Arial" w:cs="Arial"/>
          <w:sz w:val="24"/>
          <w:szCs w:val="24"/>
        </w:rPr>
      </w:pPr>
    </w:p>
    <w:p w:rsidR="00046D41" w:rsidRPr="004C37CB" w:rsidRDefault="00046D41" w:rsidP="004C37CB">
      <w:pPr>
        <w:pStyle w:val="Heading3"/>
        <w:numPr>
          <w:ilvl w:val="2"/>
          <w:numId w:val="6"/>
        </w:numPr>
        <w:jc w:val="both"/>
        <w:rPr>
          <w:rFonts w:ascii="Arial" w:hAnsi="Arial" w:cs="Arial"/>
          <w:sz w:val="24"/>
          <w:szCs w:val="24"/>
        </w:rPr>
      </w:pPr>
      <w:r w:rsidRPr="004C37CB">
        <w:rPr>
          <w:rFonts w:ascii="Arial" w:hAnsi="Arial" w:cs="Arial"/>
          <w:sz w:val="24"/>
          <w:szCs w:val="24"/>
          <w:lang w:val="en-CA"/>
        </w:rPr>
        <w:lastRenderedPageBreak/>
        <w:t>Hardware</w:t>
      </w:r>
      <w:r w:rsidRPr="004C37CB">
        <w:rPr>
          <w:rFonts w:ascii="Arial" w:hAnsi="Arial" w:cs="Arial"/>
          <w:sz w:val="24"/>
          <w:szCs w:val="24"/>
        </w:rPr>
        <w:t xml:space="preserve"> Interfaces</w:t>
      </w:r>
      <w:bookmarkEnd w:id="103"/>
      <w:bookmarkEnd w:id="104"/>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sz w:val="24"/>
          <w:szCs w:val="24"/>
        </w:rPr>
        <w:t>This section states the hardware aspect and interfaces that have been used throughout the development of the system.</w:t>
      </w:r>
    </w:p>
    <w:p w:rsidR="00046D41" w:rsidRPr="004C37CB" w:rsidRDefault="00046D41" w:rsidP="00046D41">
      <w:pPr>
        <w:spacing w:after="0" w:line="360" w:lineRule="auto"/>
        <w:ind w:firstLine="720"/>
        <w:jc w:val="both"/>
        <w:rPr>
          <w:rFonts w:ascii="Arial" w:hAnsi="Arial" w:cs="Arial"/>
          <w:sz w:val="24"/>
          <w:szCs w:val="24"/>
        </w:rPr>
      </w:pPr>
      <w:r w:rsidRPr="004C37CB">
        <w:rPr>
          <w:rFonts w:ascii="Arial" w:hAnsi="Arial" w:cs="Arial"/>
          <w:b/>
          <w:sz w:val="24"/>
          <w:szCs w:val="24"/>
        </w:rPr>
        <w:t xml:space="preserve">Laptops </w:t>
      </w:r>
      <w:r w:rsidRPr="004C37CB">
        <w:rPr>
          <w:rFonts w:ascii="Arial" w:hAnsi="Arial" w:cs="Arial"/>
          <w:sz w:val="24"/>
          <w:szCs w:val="24"/>
        </w:rPr>
        <w:t xml:space="preserve">were </w:t>
      </w:r>
      <w:r w:rsidR="000009CD" w:rsidRPr="004C37CB">
        <w:rPr>
          <w:rFonts w:ascii="Arial" w:hAnsi="Arial" w:cs="Arial"/>
          <w:sz w:val="24"/>
          <w:szCs w:val="24"/>
        </w:rPr>
        <w:t xml:space="preserve">the primary tools </w:t>
      </w:r>
      <w:r w:rsidRPr="004C37CB">
        <w:rPr>
          <w:rFonts w:ascii="Arial" w:hAnsi="Arial" w:cs="Arial"/>
          <w:sz w:val="24"/>
          <w:szCs w:val="24"/>
        </w:rPr>
        <w:t>used by the developers throughout the software development phase and the creation of documents which supported the system.</w:t>
      </w:r>
    </w:p>
    <w:p w:rsidR="00046D41" w:rsidRPr="004C37CB" w:rsidRDefault="00046D41" w:rsidP="00046D41">
      <w:pPr>
        <w:spacing w:after="0" w:line="360" w:lineRule="auto"/>
        <w:jc w:val="both"/>
        <w:rPr>
          <w:rFonts w:ascii="Arial" w:hAnsi="Arial" w:cs="Arial"/>
          <w:sz w:val="24"/>
          <w:szCs w:val="24"/>
        </w:rPr>
      </w:pPr>
    </w:p>
    <w:p w:rsidR="00046D41" w:rsidRPr="004C37CB" w:rsidRDefault="00046D41" w:rsidP="004C37CB">
      <w:pPr>
        <w:pStyle w:val="Heading3"/>
        <w:keepLines/>
        <w:numPr>
          <w:ilvl w:val="2"/>
          <w:numId w:val="6"/>
        </w:numPr>
        <w:spacing w:before="200" w:after="0" w:line="360" w:lineRule="auto"/>
        <w:contextualSpacing/>
        <w:jc w:val="both"/>
        <w:rPr>
          <w:rFonts w:ascii="Arial" w:hAnsi="Arial" w:cs="Arial"/>
          <w:sz w:val="24"/>
          <w:szCs w:val="24"/>
        </w:rPr>
      </w:pPr>
      <w:bookmarkStart w:id="105" w:name="_Toc412207009"/>
      <w:bookmarkStart w:id="106" w:name="_Toc412209565"/>
      <w:bookmarkStart w:id="107" w:name="_Toc413180820"/>
      <w:r w:rsidRPr="004C37CB">
        <w:rPr>
          <w:rFonts w:ascii="Arial" w:hAnsi="Arial" w:cs="Arial"/>
          <w:bCs w:val="0"/>
          <w:sz w:val="24"/>
          <w:szCs w:val="24"/>
          <w:lang w:val="en-CA"/>
        </w:rPr>
        <w:t>Software</w:t>
      </w:r>
      <w:r w:rsidRPr="004C37CB">
        <w:rPr>
          <w:rFonts w:ascii="Arial" w:hAnsi="Arial" w:cs="Arial"/>
          <w:sz w:val="24"/>
          <w:szCs w:val="24"/>
        </w:rPr>
        <w:t xml:space="preserve"> Interfaces</w:t>
      </w:r>
      <w:bookmarkEnd w:id="105"/>
      <w:bookmarkEnd w:id="106"/>
      <w:bookmarkEnd w:id="107"/>
    </w:p>
    <w:p w:rsidR="00046D41" w:rsidRPr="004C37CB" w:rsidRDefault="00046D41" w:rsidP="00046D41">
      <w:pPr>
        <w:spacing w:line="360" w:lineRule="auto"/>
        <w:ind w:firstLine="720"/>
        <w:jc w:val="both"/>
        <w:rPr>
          <w:rFonts w:ascii="Arial" w:hAnsi="Arial" w:cs="Arial"/>
          <w:color w:val="000000"/>
          <w:sz w:val="24"/>
          <w:szCs w:val="24"/>
        </w:rPr>
      </w:pPr>
      <w:r w:rsidRPr="004C37CB">
        <w:rPr>
          <w:rFonts w:ascii="Arial" w:hAnsi="Arial" w:cs="Arial"/>
          <w:sz w:val="24"/>
          <w:szCs w:val="24"/>
        </w:rPr>
        <w:t xml:space="preserve">This section states the software applications and software interfaces that </w:t>
      </w:r>
      <w:r w:rsidR="00415ADA" w:rsidRPr="004C37CB">
        <w:rPr>
          <w:rFonts w:ascii="Arial" w:hAnsi="Arial" w:cs="Arial"/>
          <w:sz w:val="24"/>
          <w:szCs w:val="24"/>
        </w:rPr>
        <w:t xml:space="preserve">were </w:t>
      </w:r>
      <w:r w:rsidRPr="004C37CB">
        <w:rPr>
          <w:rFonts w:ascii="Arial" w:hAnsi="Arial" w:cs="Arial"/>
          <w:sz w:val="24"/>
          <w:szCs w:val="24"/>
        </w:rPr>
        <w:t>used throughout the development of the system.</w:t>
      </w:r>
    </w:p>
    <w:p w:rsidR="00046D41" w:rsidRPr="004C37CB" w:rsidRDefault="00046D41" w:rsidP="00046D41">
      <w:pPr>
        <w:spacing w:line="360" w:lineRule="auto"/>
        <w:ind w:firstLine="720"/>
        <w:jc w:val="both"/>
        <w:rPr>
          <w:rFonts w:ascii="Arial" w:hAnsi="Arial" w:cs="Arial"/>
          <w:sz w:val="24"/>
          <w:szCs w:val="24"/>
        </w:rPr>
      </w:pPr>
      <w:proofErr w:type="spellStart"/>
      <w:r w:rsidRPr="004C37CB">
        <w:rPr>
          <w:rFonts w:ascii="Arial" w:hAnsi="Arial" w:cs="Arial"/>
          <w:b/>
          <w:sz w:val="24"/>
          <w:szCs w:val="24"/>
        </w:rPr>
        <w:t>Git</w:t>
      </w:r>
      <w:proofErr w:type="spellEnd"/>
      <w:r w:rsidRPr="004C37CB">
        <w:rPr>
          <w:rFonts w:ascii="Arial" w:hAnsi="Arial" w:cs="Arial"/>
          <w:sz w:val="24"/>
          <w:szCs w:val="24"/>
        </w:rPr>
        <w:t xml:space="preserve"> is a </w:t>
      </w:r>
      <w:hyperlink r:id="rId27" w:tooltip="Distributed revision control" w:history="1">
        <w:r w:rsidRPr="004C37CB">
          <w:rPr>
            <w:rFonts w:ascii="Arial" w:hAnsi="Arial" w:cs="Arial"/>
            <w:sz w:val="24"/>
            <w:szCs w:val="24"/>
          </w:rPr>
          <w:t>distributed revision control</w:t>
        </w:r>
      </w:hyperlink>
      <w:r w:rsidRPr="004C37CB">
        <w:rPr>
          <w:rFonts w:ascii="Arial" w:hAnsi="Arial" w:cs="Arial"/>
          <w:sz w:val="24"/>
          <w:szCs w:val="24"/>
        </w:rPr>
        <w:t> system with an emphasis on speed, data integrity, and support for distributed, non-linear workflows.</w:t>
      </w:r>
    </w:p>
    <w:p w:rsidR="00046D41" w:rsidRPr="004C37CB" w:rsidRDefault="00046D41" w:rsidP="00046D41">
      <w:pPr>
        <w:spacing w:line="360" w:lineRule="auto"/>
        <w:ind w:firstLine="720"/>
        <w:jc w:val="both"/>
        <w:rPr>
          <w:rFonts w:ascii="Arial" w:hAnsi="Arial" w:cs="Arial"/>
          <w:sz w:val="24"/>
          <w:szCs w:val="24"/>
        </w:rPr>
      </w:pPr>
      <w:r w:rsidRPr="004C37CB">
        <w:rPr>
          <w:rFonts w:ascii="Arial" w:hAnsi="Arial" w:cs="Arial"/>
          <w:b/>
          <w:sz w:val="24"/>
          <w:szCs w:val="24"/>
        </w:rPr>
        <w:t>XAMPP</w:t>
      </w:r>
      <w:r w:rsidRPr="004C37CB">
        <w:rPr>
          <w:rFonts w:ascii="Arial" w:hAnsi="Arial" w:cs="Arial"/>
          <w:sz w:val="24"/>
          <w:szCs w:val="24"/>
        </w:rPr>
        <w:t xml:space="preserve"> is a free and open source cross-platform web server solution stack package, consisting mainly of the Apache HTTP Server, MySQL database, and interpreters for scripts written in the PHP and Perl programming languages.</w:t>
      </w:r>
    </w:p>
    <w:p w:rsidR="00046D41" w:rsidRPr="004C37CB" w:rsidRDefault="00046D41" w:rsidP="00046D41">
      <w:pPr>
        <w:spacing w:line="360" w:lineRule="auto"/>
        <w:ind w:firstLine="720"/>
        <w:jc w:val="both"/>
        <w:rPr>
          <w:rFonts w:ascii="Arial" w:hAnsi="Arial" w:cs="Arial"/>
          <w:color w:val="222222"/>
          <w:sz w:val="24"/>
          <w:szCs w:val="24"/>
          <w:shd w:val="clear" w:color="auto" w:fill="FFFFFF"/>
        </w:rPr>
      </w:pPr>
      <w:r w:rsidRPr="004C37CB">
        <w:rPr>
          <w:rFonts w:ascii="Arial" w:hAnsi="Arial" w:cs="Arial"/>
          <w:b/>
          <w:sz w:val="24"/>
          <w:szCs w:val="24"/>
        </w:rPr>
        <w:t xml:space="preserve">Sublime Text </w:t>
      </w:r>
      <w:r w:rsidRPr="004C37CB">
        <w:rPr>
          <w:rFonts w:ascii="Arial" w:hAnsi="Arial" w:cs="Arial"/>
          <w:color w:val="222222"/>
          <w:sz w:val="24"/>
          <w:szCs w:val="24"/>
          <w:shd w:val="clear" w:color="auto" w:fill="FFFFFF"/>
        </w:rPr>
        <w:t>is a cross-platform</w:t>
      </w:r>
      <w:r w:rsidRPr="004C37CB">
        <w:rPr>
          <w:rStyle w:val="apple-converted-space"/>
          <w:rFonts w:ascii="Arial" w:hAnsi="Arial" w:cs="Arial"/>
          <w:color w:val="222222"/>
          <w:sz w:val="24"/>
          <w:szCs w:val="24"/>
          <w:shd w:val="clear" w:color="auto" w:fill="FFFFFF"/>
        </w:rPr>
        <w:t> </w:t>
      </w:r>
      <w:r w:rsidRPr="004C37CB">
        <w:rPr>
          <w:rFonts w:ascii="Arial" w:hAnsi="Arial" w:cs="Arial"/>
          <w:bCs/>
          <w:color w:val="222222"/>
          <w:sz w:val="24"/>
          <w:szCs w:val="24"/>
          <w:shd w:val="clear" w:color="auto" w:fill="FFFFFF"/>
        </w:rPr>
        <w:t>text</w:t>
      </w:r>
      <w:r w:rsidRPr="004C37CB">
        <w:rPr>
          <w:rStyle w:val="apple-converted-space"/>
          <w:rFonts w:ascii="Arial" w:hAnsi="Arial" w:cs="Arial"/>
          <w:color w:val="222222"/>
          <w:sz w:val="24"/>
          <w:szCs w:val="24"/>
          <w:shd w:val="clear" w:color="auto" w:fill="FFFFFF"/>
        </w:rPr>
        <w:t> </w:t>
      </w:r>
      <w:r w:rsidRPr="004C37CB">
        <w:rPr>
          <w:rFonts w:ascii="Arial" w:hAnsi="Arial" w:cs="Arial"/>
          <w:color w:val="222222"/>
          <w:sz w:val="24"/>
          <w:szCs w:val="24"/>
          <w:shd w:val="clear" w:color="auto" w:fill="FFFFFF"/>
        </w:rPr>
        <w:t>and source code editor, with a Python application programming interface (API).</w:t>
      </w:r>
      <w:r w:rsidRPr="004C37CB">
        <w:rPr>
          <w:rStyle w:val="apple-converted-space"/>
          <w:rFonts w:ascii="Arial" w:hAnsi="Arial" w:cs="Arial"/>
          <w:color w:val="222222"/>
          <w:sz w:val="24"/>
          <w:szCs w:val="24"/>
          <w:shd w:val="clear" w:color="auto" w:fill="FFFFFF"/>
        </w:rPr>
        <w:t> </w:t>
      </w:r>
      <w:r w:rsidRPr="004C37CB">
        <w:rPr>
          <w:rFonts w:ascii="Arial" w:hAnsi="Arial" w:cs="Arial"/>
          <w:bCs/>
          <w:color w:val="222222"/>
          <w:sz w:val="24"/>
          <w:szCs w:val="24"/>
          <w:shd w:val="clear" w:color="auto" w:fill="FFFFFF"/>
        </w:rPr>
        <w:t>Sublime Text</w:t>
      </w:r>
      <w:r w:rsidRPr="004C37CB">
        <w:rPr>
          <w:rStyle w:val="apple-converted-space"/>
          <w:rFonts w:ascii="Arial" w:hAnsi="Arial" w:cs="Arial"/>
          <w:color w:val="222222"/>
          <w:sz w:val="24"/>
          <w:szCs w:val="24"/>
          <w:shd w:val="clear" w:color="auto" w:fill="FFFFFF"/>
        </w:rPr>
        <w:t> </w:t>
      </w:r>
      <w:r w:rsidRPr="004C37CB">
        <w:rPr>
          <w:rFonts w:ascii="Arial" w:hAnsi="Arial" w:cs="Arial"/>
          <w:color w:val="222222"/>
          <w:sz w:val="24"/>
          <w:szCs w:val="24"/>
          <w:shd w:val="clear" w:color="auto" w:fill="FFFFFF"/>
        </w:rPr>
        <w:t>is proprietary software. Its functionality is extendable with plugins. Most of the extending packages have free-software licenses and are community-built and maintained.</w:t>
      </w:r>
    </w:p>
    <w:p w:rsidR="00046D41" w:rsidRPr="004C37CB" w:rsidRDefault="00046D41" w:rsidP="00046D41">
      <w:pPr>
        <w:spacing w:line="360" w:lineRule="auto"/>
        <w:ind w:firstLine="720"/>
        <w:jc w:val="both"/>
        <w:rPr>
          <w:rFonts w:ascii="Arial" w:hAnsi="Arial" w:cs="Arial"/>
          <w:color w:val="222222"/>
          <w:sz w:val="24"/>
          <w:szCs w:val="24"/>
          <w:shd w:val="clear" w:color="auto" w:fill="FFFFFF"/>
        </w:rPr>
      </w:pPr>
      <w:r w:rsidRPr="004C37CB">
        <w:rPr>
          <w:rFonts w:ascii="Arial" w:hAnsi="Arial" w:cs="Arial"/>
          <w:b/>
          <w:sz w:val="24"/>
          <w:szCs w:val="24"/>
        </w:rPr>
        <w:t xml:space="preserve">Bootstrap </w:t>
      </w:r>
      <w:r w:rsidRPr="004C37CB">
        <w:rPr>
          <w:rFonts w:ascii="Arial" w:hAnsi="Arial" w:cs="Arial"/>
          <w:color w:val="222222"/>
          <w:sz w:val="24"/>
          <w:szCs w:val="24"/>
          <w:shd w:val="clear" w:color="auto" w:fill="FFFFFF"/>
        </w:rPr>
        <w:t xml:space="preserve">is an open-source </w:t>
      </w:r>
      <w:proofErr w:type="spellStart"/>
      <w:r w:rsidRPr="004C37CB">
        <w:rPr>
          <w:rFonts w:ascii="Arial" w:hAnsi="Arial" w:cs="Arial"/>
          <w:color w:val="222222"/>
          <w:sz w:val="24"/>
          <w:szCs w:val="24"/>
          <w:shd w:val="clear" w:color="auto" w:fill="FFFFFF"/>
        </w:rPr>
        <w:t>Javascript</w:t>
      </w:r>
      <w:proofErr w:type="spellEnd"/>
      <w:r w:rsidRPr="004C37CB">
        <w:rPr>
          <w:rStyle w:val="apple-converted-space"/>
          <w:rFonts w:ascii="Arial" w:hAnsi="Arial" w:cs="Arial"/>
          <w:color w:val="222222"/>
          <w:sz w:val="24"/>
          <w:szCs w:val="24"/>
          <w:shd w:val="clear" w:color="auto" w:fill="FFFFFF"/>
        </w:rPr>
        <w:t> </w:t>
      </w:r>
      <w:r w:rsidRPr="004C37CB">
        <w:rPr>
          <w:rFonts w:ascii="Arial" w:hAnsi="Arial" w:cs="Arial"/>
          <w:bCs/>
          <w:color w:val="222222"/>
          <w:sz w:val="24"/>
          <w:szCs w:val="24"/>
          <w:shd w:val="clear" w:color="auto" w:fill="FFFFFF"/>
        </w:rPr>
        <w:t>framework</w:t>
      </w:r>
      <w:r w:rsidRPr="004C37CB">
        <w:rPr>
          <w:rStyle w:val="apple-converted-space"/>
          <w:rFonts w:ascii="Arial" w:hAnsi="Arial" w:cs="Arial"/>
          <w:color w:val="222222"/>
          <w:sz w:val="24"/>
          <w:szCs w:val="24"/>
          <w:shd w:val="clear" w:color="auto" w:fill="FFFFFF"/>
        </w:rPr>
        <w:t> </w:t>
      </w:r>
      <w:r w:rsidRPr="004C37CB">
        <w:rPr>
          <w:rFonts w:ascii="Arial" w:hAnsi="Arial" w:cs="Arial"/>
          <w:color w:val="222222"/>
          <w:sz w:val="24"/>
          <w:szCs w:val="24"/>
          <w:shd w:val="clear" w:color="auto" w:fill="FFFFFF"/>
        </w:rPr>
        <w:t xml:space="preserve">developed by the team at Twitter. It is a combination of HTML, CSS, and </w:t>
      </w:r>
      <w:proofErr w:type="spellStart"/>
      <w:r w:rsidRPr="004C37CB">
        <w:rPr>
          <w:rFonts w:ascii="Arial" w:hAnsi="Arial" w:cs="Arial"/>
          <w:color w:val="222222"/>
          <w:sz w:val="24"/>
          <w:szCs w:val="24"/>
          <w:shd w:val="clear" w:color="auto" w:fill="FFFFFF"/>
        </w:rPr>
        <w:t>Javascript</w:t>
      </w:r>
      <w:proofErr w:type="spellEnd"/>
      <w:r w:rsidRPr="004C37CB">
        <w:rPr>
          <w:rFonts w:ascii="Arial" w:hAnsi="Arial" w:cs="Arial"/>
          <w:color w:val="222222"/>
          <w:sz w:val="24"/>
          <w:szCs w:val="24"/>
          <w:shd w:val="clear" w:color="auto" w:fill="FFFFFF"/>
        </w:rPr>
        <w:t xml:space="preserve"> code designed to help build user interface components.</w:t>
      </w:r>
    </w:p>
    <w:p w:rsidR="00046D41" w:rsidRPr="004C37CB" w:rsidRDefault="00046D41" w:rsidP="00046D41">
      <w:pPr>
        <w:spacing w:line="360" w:lineRule="auto"/>
        <w:ind w:firstLine="720"/>
        <w:jc w:val="both"/>
        <w:rPr>
          <w:rFonts w:ascii="Arial" w:hAnsi="Arial" w:cs="Arial"/>
          <w:color w:val="545454"/>
          <w:sz w:val="24"/>
          <w:szCs w:val="24"/>
          <w:shd w:val="clear" w:color="auto" w:fill="FFFFFF"/>
        </w:rPr>
      </w:pPr>
      <w:r w:rsidRPr="004C37CB">
        <w:rPr>
          <w:rFonts w:ascii="Arial" w:hAnsi="Arial" w:cs="Arial"/>
          <w:b/>
          <w:color w:val="222222"/>
          <w:sz w:val="24"/>
          <w:szCs w:val="24"/>
          <w:shd w:val="clear" w:color="auto" w:fill="FFFFFF"/>
        </w:rPr>
        <w:t xml:space="preserve">Adobe Photoshop </w:t>
      </w:r>
      <w:r w:rsidRPr="004C37CB">
        <w:rPr>
          <w:rFonts w:ascii="Arial" w:hAnsi="Arial" w:cs="Arial"/>
          <w:color w:val="545454"/>
          <w:sz w:val="24"/>
          <w:szCs w:val="24"/>
          <w:shd w:val="clear" w:color="auto" w:fill="FFFFFF"/>
        </w:rPr>
        <w:t>is a raster graphics editor developed and published by Adobe Systems for Windows and OS X.</w:t>
      </w:r>
    </w:p>
    <w:p w:rsidR="00046D41" w:rsidRPr="004C37CB" w:rsidRDefault="00046D41" w:rsidP="00046D41">
      <w:pPr>
        <w:spacing w:line="360" w:lineRule="auto"/>
        <w:jc w:val="both"/>
        <w:rPr>
          <w:rFonts w:ascii="Arial" w:hAnsi="Arial" w:cs="Arial"/>
          <w:b/>
          <w:sz w:val="24"/>
          <w:szCs w:val="24"/>
        </w:rPr>
      </w:pPr>
    </w:p>
    <w:p w:rsidR="00046D41" w:rsidRPr="004C37CB" w:rsidRDefault="00046D41" w:rsidP="004C37CB">
      <w:pPr>
        <w:pStyle w:val="Heading3"/>
        <w:keepLines/>
        <w:numPr>
          <w:ilvl w:val="2"/>
          <w:numId w:val="36"/>
        </w:numPr>
        <w:spacing w:before="200" w:after="0" w:line="360" w:lineRule="auto"/>
        <w:contextualSpacing/>
        <w:jc w:val="both"/>
        <w:rPr>
          <w:rFonts w:ascii="Arial" w:hAnsi="Arial" w:cs="Arial"/>
          <w:sz w:val="24"/>
          <w:szCs w:val="24"/>
        </w:rPr>
      </w:pPr>
      <w:bookmarkStart w:id="108" w:name="_Toc412207010"/>
      <w:bookmarkStart w:id="109" w:name="_Toc412209566"/>
      <w:bookmarkStart w:id="110" w:name="_Toc413180821"/>
      <w:r w:rsidRPr="004C37CB">
        <w:rPr>
          <w:rFonts w:ascii="Arial" w:hAnsi="Arial" w:cs="Arial"/>
          <w:bCs w:val="0"/>
          <w:sz w:val="24"/>
          <w:szCs w:val="24"/>
          <w:lang w:val="en-CA"/>
        </w:rPr>
        <w:t>Communication</w:t>
      </w:r>
      <w:r w:rsidRPr="004C37CB">
        <w:rPr>
          <w:rFonts w:ascii="Arial" w:hAnsi="Arial" w:cs="Arial"/>
          <w:sz w:val="24"/>
          <w:szCs w:val="24"/>
        </w:rPr>
        <w:t xml:space="preserve"> Interfaces</w:t>
      </w:r>
      <w:bookmarkEnd w:id="108"/>
      <w:bookmarkEnd w:id="109"/>
      <w:bookmarkEnd w:id="110"/>
    </w:p>
    <w:p w:rsidR="00046D41" w:rsidRPr="004C37CB" w:rsidRDefault="00046D41" w:rsidP="00046D41">
      <w:pPr>
        <w:spacing w:after="0" w:line="360" w:lineRule="auto"/>
        <w:jc w:val="both"/>
        <w:rPr>
          <w:rFonts w:ascii="Arial" w:hAnsi="Arial" w:cs="Arial"/>
          <w:b/>
          <w:sz w:val="24"/>
          <w:szCs w:val="24"/>
        </w:rPr>
      </w:pPr>
    </w:p>
    <w:p w:rsidR="00046D41" w:rsidRPr="004C37CB" w:rsidRDefault="00046D41" w:rsidP="00046D41">
      <w:pPr>
        <w:spacing w:after="0" w:line="360" w:lineRule="auto"/>
        <w:ind w:firstLine="720"/>
        <w:jc w:val="both"/>
        <w:rPr>
          <w:rFonts w:ascii="Arial" w:hAnsi="Arial" w:cs="Arial"/>
          <w:sz w:val="24"/>
          <w:szCs w:val="24"/>
        </w:rPr>
      </w:pPr>
      <w:r w:rsidRPr="004C37CB">
        <w:rPr>
          <w:rFonts w:ascii="Arial" w:hAnsi="Arial" w:cs="Arial"/>
          <w:sz w:val="24"/>
          <w:szCs w:val="24"/>
        </w:rPr>
        <w:lastRenderedPageBreak/>
        <w:t xml:space="preserve">A </w:t>
      </w:r>
      <w:r w:rsidRPr="004C37CB">
        <w:rPr>
          <w:rFonts w:ascii="Arial" w:hAnsi="Arial" w:cs="Arial"/>
          <w:b/>
          <w:sz w:val="24"/>
          <w:szCs w:val="24"/>
        </w:rPr>
        <w:t xml:space="preserve">mobile pocket </w:t>
      </w:r>
      <w:proofErr w:type="spellStart"/>
      <w:r w:rsidRPr="004C37CB">
        <w:rPr>
          <w:rFonts w:ascii="Arial" w:hAnsi="Arial" w:cs="Arial"/>
          <w:b/>
          <w:sz w:val="24"/>
          <w:szCs w:val="24"/>
        </w:rPr>
        <w:t>WiFi</w:t>
      </w:r>
      <w:proofErr w:type="spellEnd"/>
      <w:r w:rsidRPr="004C37CB">
        <w:rPr>
          <w:rFonts w:ascii="Arial" w:hAnsi="Arial" w:cs="Arial"/>
          <w:b/>
          <w:sz w:val="24"/>
          <w:szCs w:val="24"/>
        </w:rPr>
        <w:t xml:space="preserve"> </w:t>
      </w:r>
      <w:r w:rsidRPr="004C37CB">
        <w:rPr>
          <w:rFonts w:ascii="Arial" w:hAnsi="Arial" w:cs="Arial"/>
          <w:sz w:val="24"/>
          <w:szCs w:val="24"/>
        </w:rPr>
        <w:t xml:space="preserve">was used to provide an internet connection in the dental clinic in order for the dentists and clinic staff to connect to the </w:t>
      </w:r>
      <w:r w:rsidR="001D5B47" w:rsidRPr="004C37CB">
        <w:rPr>
          <w:rFonts w:ascii="Arial" w:hAnsi="Arial" w:cs="Arial"/>
          <w:sz w:val="24"/>
          <w:szCs w:val="24"/>
        </w:rPr>
        <w:t xml:space="preserve">online </w:t>
      </w:r>
      <w:r w:rsidRPr="004C37CB">
        <w:rPr>
          <w:rFonts w:ascii="Arial" w:hAnsi="Arial" w:cs="Arial"/>
          <w:sz w:val="24"/>
          <w:szCs w:val="24"/>
        </w:rPr>
        <w:t xml:space="preserve">server. </w:t>
      </w:r>
    </w:p>
    <w:p w:rsidR="00046D41" w:rsidRPr="004C37CB" w:rsidRDefault="00046D41" w:rsidP="00046D41">
      <w:pPr>
        <w:spacing w:after="0" w:line="360" w:lineRule="auto"/>
        <w:jc w:val="both"/>
        <w:rPr>
          <w:rFonts w:ascii="Arial" w:hAnsi="Arial" w:cs="Arial"/>
          <w:sz w:val="24"/>
          <w:szCs w:val="24"/>
        </w:rPr>
      </w:pPr>
    </w:p>
    <w:p w:rsidR="00046D41" w:rsidRPr="004C37CB" w:rsidRDefault="00046D41" w:rsidP="00046D41">
      <w:pPr>
        <w:pStyle w:val="Heading3"/>
        <w:keepLines/>
        <w:spacing w:before="200" w:after="0" w:line="360" w:lineRule="auto"/>
        <w:contextualSpacing/>
        <w:jc w:val="both"/>
        <w:rPr>
          <w:rFonts w:ascii="Arial" w:hAnsi="Arial" w:cs="Arial"/>
          <w:sz w:val="24"/>
          <w:szCs w:val="24"/>
        </w:rPr>
      </w:pPr>
      <w:bookmarkStart w:id="111" w:name="_Toc412207011"/>
      <w:bookmarkStart w:id="112" w:name="_Toc412209567"/>
      <w:bookmarkStart w:id="113" w:name="_Toc413180822"/>
      <w:r w:rsidRPr="004C37CB">
        <w:rPr>
          <w:rFonts w:ascii="Arial" w:hAnsi="Arial" w:cs="Arial"/>
          <w:sz w:val="24"/>
          <w:szCs w:val="24"/>
        </w:rPr>
        <w:t xml:space="preserve">4.1.8 User </w:t>
      </w:r>
      <w:r w:rsidRPr="004C37CB">
        <w:rPr>
          <w:rFonts w:ascii="Arial" w:hAnsi="Arial" w:cs="Arial"/>
          <w:bCs w:val="0"/>
          <w:sz w:val="24"/>
          <w:szCs w:val="24"/>
          <w:lang w:val="en-CA"/>
        </w:rPr>
        <w:t>Characteristics</w:t>
      </w:r>
      <w:bookmarkEnd w:id="111"/>
      <w:bookmarkEnd w:id="112"/>
      <w:bookmarkEnd w:id="113"/>
    </w:p>
    <w:p w:rsidR="00046D41" w:rsidRPr="004C37CB" w:rsidRDefault="00046D41" w:rsidP="00046D41">
      <w:pPr>
        <w:spacing w:after="0" w:line="360" w:lineRule="auto"/>
        <w:jc w:val="both"/>
        <w:rPr>
          <w:rFonts w:ascii="Arial" w:hAnsi="Arial" w:cs="Arial"/>
          <w:sz w:val="24"/>
          <w:szCs w:val="24"/>
        </w:rPr>
      </w:pPr>
      <w:r w:rsidRPr="004C37CB">
        <w:rPr>
          <w:rFonts w:ascii="Arial" w:hAnsi="Arial" w:cs="Arial"/>
          <w:b/>
          <w:sz w:val="24"/>
          <w:szCs w:val="24"/>
        </w:rPr>
        <w:tab/>
      </w:r>
      <w:r w:rsidRPr="004C37CB">
        <w:rPr>
          <w:rFonts w:ascii="Arial" w:hAnsi="Arial" w:cs="Arial"/>
          <w:sz w:val="24"/>
          <w:szCs w:val="24"/>
        </w:rPr>
        <w:t xml:space="preserve">The system’s users will include the </w:t>
      </w:r>
      <w:r w:rsidR="00160540" w:rsidRPr="004C37CB">
        <w:rPr>
          <w:rFonts w:ascii="Arial" w:hAnsi="Arial" w:cs="Arial"/>
          <w:sz w:val="24"/>
          <w:szCs w:val="24"/>
        </w:rPr>
        <w:t>patients</w:t>
      </w:r>
      <w:r w:rsidRPr="004C37CB">
        <w:rPr>
          <w:rFonts w:ascii="Arial" w:hAnsi="Arial" w:cs="Arial"/>
          <w:sz w:val="24"/>
          <w:szCs w:val="24"/>
        </w:rPr>
        <w:t xml:space="preserve"> of the clinic, the clinic staff, and the dentist </w:t>
      </w:r>
      <w:r w:rsidR="009D28A9" w:rsidRPr="004C37CB">
        <w:rPr>
          <w:rFonts w:ascii="Arial" w:hAnsi="Arial" w:cs="Arial"/>
          <w:sz w:val="24"/>
          <w:szCs w:val="24"/>
        </w:rPr>
        <w:t>in charge of the clinic</w:t>
      </w:r>
      <w:r w:rsidRPr="004C37CB">
        <w:rPr>
          <w:rFonts w:ascii="Arial" w:hAnsi="Arial" w:cs="Arial"/>
          <w:sz w:val="24"/>
          <w:szCs w:val="24"/>
        </w:rPr>
        <w:t>.</w:t>
      </w:r>
    </w:p>
    <w:p w:rsidR="00046D41" w:rsidRPr="004C37CB" w:rsidRDefault="00046D41" w:rsidP="00046D41">
      <w:pPr>
        <w:spacing w:after="0" w:line="360" w:lineRule="auto"/>
        <w:jc w:val="both"/>
        <w:rPr>
          <w:rFonts w:ascii="Arial" w:hAnsi="Arial" w:cs="Arial"/>
          <w:b/>
          <w:sz w:val="24"/>
          <w:szCs w:val="24"/>
        </w:rPr>
      </w:pPr>
    </w:p>
    <w:p w:rsidR="00046D41" w:rsidRPr="004C37CB" w:rsidRDefault="00046D41" w:rsidP="00046D41">
      <w:pPr>
        <w:spacing w:after="0" w:line="360" w:lineRule="auto"/>
        <w:jc w:val="both"/>
        <w:rPr>
          <w:rFonts w:ascii="Arial" w:hAnsi="Arial" w:cs="Arial"/>
          <w:sz w:val="24"/>
          <w:szCs w:val="24"/>
        </w:rPr>
      </w:pPr>
      <w:r w:rsidRPr="004C37CB">
        <w:rPr>
          <w:rFonts w:ascii="Arial" w:hAnsi="Arial" w:cs="Arial"/>
          <w:b/>
          <w:sz w:val="24"/>
          <w:szCs w:val="24"/>
        </w:rPr>
        <w:t xml:space="preserve">  </w:t>
      </w:r>
      <w:r w:rsidRPr="004C37CB">
        <w:rPr>
          <w:rFonts w:ascii="Arial" w:hAnsi="Arial" w:cs="Arial"/>
          <w:b/>
          <w:sz w:val="24"/>
          <w:szCs w:val="24"/>
        </w:rPr>
        <w:tab/>
        <w:t>Guest.</w:t>
      </w:r>
      <w:r w:rsidRPr="004C37CB">
        <w:rPr>
          <w:rFonts w:ascii="Arial" w:hAnsi="Arial" w:cs="Arial"/>
          <w:sz w:val="24"/>
          <w:szCs w:val="24"/>
        </w:rPr>
        <w:t xml:space="preserve"> A </w:t>
      </w:r>
      <w:r w:rsidR="00B97DEC">
        <w:rPr>
          <w:rFonts w:ascii="Arial" w:hAnsi="Arial" w:cs="Arial"/>
          <w:sz w:val="24"/>
          <w:szCs w:val="24"/>
        </w:rPr>
        <w:t>patient</w:t>
      </w:r>
      <w:r w:rsidRPr="004C37CB">
        <w:rPr>
          <w:rFonts w:ascii="Arial" w:hAnsi="Arial" w:cs="Arial"/>
          <w:sz w:val="24"/>
          <w:szCs w:val="24"/>
        </w:rPr>
        <w:t xml:space="preserve"> of the clinic or anyone who visits the website is considered by the system as a guest user.</w:t>
      </w:r>
      <w:r w:rsidR="00461ED5" w:rsidRPr="004C37CB">
        <w:rPr>
          <w:rFonts w:ascii="Arial" w:hAnsi="Arial" w:cs="Arial"/>
          <w:sz w:val="24"/>
          <w:szCs w:val="24"/>
        </w:rPr>
        <w:t xml:space="preserve"> A guest does not need to login to the system.</w:t>
      </w:r>
      <w:r w:rsidRPr="004C37CB">
        <w:rPr>
          <w:rFonts w:ascii="Arial" w:hAnsi="Arial" w:cs="Arial"/>
          <w:sz w:val="24"/>
          <w:szCs w:val="24"/>
        </w:rPr>
        <w:t xml:space="preserve"> A guest can view the Homepage, Clinic Calendar page, and About Us page.</w:t>
      </w:r>
      <w:r w:rsidR="0026495E" w:rsidRPr="004C37CB">
        <w:rPr>
          <w:rFonts w:ascii="Arial" w:hAnsi="Arial" w:cs="Arial"/>
          <w:sz w:val="24"/>
          <w:szCs w:val="24"/>
        </w:rPr>
        <w:t xml:space="preserve"> The guest user can set an appointment without creating an account but the system will be acquiring </w:t>
      </w:r>
      <w:r w:rsidR="00D51B5A" w:rsidRPr="004C37CB">
        <w:rPr>
          <w:rFonts w:ascii="Arial" w:hAnsi="Arial" w:cs="Arial"/>
          <w:sz w:val="24"/>
          <w:szCs w:val="24"/>
        </w:rPr>
        <w:t>relevant information</w:t>
      </w:r>
      <w:r w:rsidR="0026495E" w:rsidRPr="004C37CB">
        <w:rPr>
          <w:rFonts w:ascii="Arial" w:hAnsi="Arial" w:cs="Arial"/>
          <w:sz w:val="24"/>
          <w:szCs w:val="24"/>
        </w:rPr>
        <w:t xml:space="preserve"> from them. </w:t>
      </w:r>
      <w:r w:rsidRPr="004C37CB">
        <w:rPr>
          <w:rFonts w:ascii="Arial" w:hAnsi="Arial" w:cs="Arial"/>
          <w:sz w:val="24"/>
          <w:szCs w:val="24"/>
        </w:rPr>
        <w:t xml:space="preserve"> </w:t>
      </w:r>
    </w:p>
    <w:p w:rsidR="00046D41" w:rsidRPr="004C37CB" w:rsidRDefault="00046D41" w:rsidP="00046D41">
      <w:pPr>
        <w:spacing w:after="0" w:line="360" w:lineRule="auto"/>
        <w:jc w:val="both"/>
        <w:rPr>
          <w:rFonts w:ascii="Arial" w:hAnsi="Arial" w:cs="Arial"/>
          <w:sz w:val="24"/>
          <w:szCs w:val="24"/>
        </w:rPr>
      </w:pPr>
    </w:p>
    <w:p w:rsidR="00F31A05" w:rsidRPr="004C37CB" w:rsidRDefault="009D28A9" w:rsidP="00046D41">
      <w:pPr>
        <w:spacing w:after="0" w:line="360" w:lineRule="auto"/>
        <w:ind w:firstLine="720"/>
        <w:jc w:val="both"/>
        <w:rPr>
          <w:rFonts w:ascii="Arial" w:hAnsi="Arial" w:cs="Arial"/>
          <w:sz w:val="24"/>
          <w:szCs w:val="24"/>
        </w:rPr>
      </w:pPr>
      <w:r w:rsidRPr="004C37CB">
        <w:rPr>
          <w:rFonts w:ascii="Arial" w:hAnsi="Arial" w:cs="Arial"/>
          <w:b/>
          <w:sz w:val="24"/>
          <w:szCs w:val="24"/>
        </w:rPr>
        <w:t>Administrators</w:t>
      </w:r>
      <w:r w:rsidR="00046D41" w:rsidRPr="004C37CB">
        <w:rPr>
          <w:rFonts w:ascii="Arial" w:hAnsi="Arial" w:cs="Arial"/>
          <w:b/>
          <w:sz w:val="24"/>
          <w:szCs w:val="24"/>
        </w:rPr>
        <w:t xml:space="preserve">. </w:t>
      </w:r>
      <w:r w:rsidR="00046D41" w:rsidRPr="004C37CB">
        <w:rPr>
          <w:rFonts w:ascii="Arial" w:hAnsi="Arial" w:cs="Arial"/>
          <w:sz w:val="24"/>
          <w:szCs w:val="24"/>
        </w:rPr>
        <w:t xml:space="preserve">The clinic staff </w:t>
      </w:r>
      <w:r w:rsidR="00EB163D" w:rsidRPr="004C37CB">
        <w:rPr>
          <w:rFonts w:ascii="Arial" w:hAnsi="Arial" w:cs="Arial"/>
          <w:sz w:val="24"/>
          <w:szCs w:val="24"/>
        </w:rPr>
        <w:t>and the dentists are the administrators of the system. They need</w:t>
      </w:r>
      <w:r w:rsidR="00046D41" w:rsidRPr="004C37CB">
        <w:rPr>
          <w:rFonts w:ascii="Arial" w:hAnsi="Arial" w:cs="Arial"/>
          <w:sz w:val="24"/>
          <w:szCs w:val="24"/>
        </w:rPr>
        <w:t xml:space="preserve"> to login to the system in order for them to perform their functionalities. The</w:t>
      </w:r>
      <w:r w:rsidR="00EB163D" w:rsidRPr="004C37CB">
        <w:rPr>
          <w:rFonts w:ascii="Arial" w:hAnsi="Arial" w:cs="Arial"/>
          <w:sz w:val="24"/>
          <w:szCs w:val="24"/>
        </w:rPr>
        <w:t>y</w:t>
      </w:r>
      <w:r w:rsidR="00046D41" w:rsidRPr="004C37CB">
        <w:rPr>
          <w:rFonts w:ascii="Arial" w:hAnsi="Arial" w:cs="Arial"/>
          <w:sz w:val="24"/>
          <w:szCs w:val="24"/>
        </w:rPr>
        <w:t xml:space="preserve"> </w:t>
      </w:r>
      <w:r w:rsidR="00EB163D" w:rsidRPr="004C37CB">
        <w:rPr>
          <w:rFonts w:ascii="Arial" w:hAnsi="Arial" w:cs="Arial"/>
          <w:sz w:val="24"/>
          <w:szCs w:val="24"/>
        </w:rPr>
        <w:t>are able to</w:t>
      </w:r>
      <w:r w:rsidR="00046D41" w:rsidRPr="004C37CB">
        <w:rPr>
          <w:rFonts w:ascii="Arial" w:hAnsi="Arial" w:cs="Arial"/>
          <w:sz w:val="24"/>
          <w:szCs w:val="24"/>
        </w:rPr>
        <w:t xml:space="preserve"> do a variety of things on the site. They could create, find, view, and update patient profiles. They could add appointment records, view history of appointments, and view a specific appointment record of a patient. They could open or close a schedule for appointments on the clinic’s calendar. They could </w:t>
      </w:r>
      <w:r w:rsidR="002F1245" w:rsidRPr="004C37CB">
        <w:rPr>
          <w:rFonts w:ascii="Arial" w:hAnsi="Arial" w:cs="Arial"/>
          <w:sz w:val="24"/>
          <w:szCs w:val="24"/>
        </w:rPr>
        <w:t xml:space="preserve">also </w:t>
      </w:r>
      <w:r w:rsidR="00046D41" w:rsidRPr="004C37CB">
        <w:rPr>
          <w:rFonts w:ascii="Arial" w:hAnsi="Arial" w:cs="Arial"/>
          <w:sz w:val="24"/>
          <w:szCs w:val="24"/>
        </w:rPr>
        <w:t>create an appointment reservation or move an appointment</w:t>
      </w:r>
      <w:r w:rsidR="000873F5" w:rsidRPr="004C37CB">
        <w:rPr>
          <w:rFonts w:ascii="Arial" w:hAnsi="Arial" w:cs="Arial"/>
          <w:sz w:val="24"/>
          <w:szCs w:val="24"/>
        </w:rPr>
        <w:t xml:space="preserve"> an existing appointment</w:t>
      </w:r>
      <w:r w:rsidR="00046D41" w:rsidRPr="004C37CB">
        <w:rPr>
          <w:rFonts w:ascii="Arial" w:hAnsi="Arial" w:cs="Arial"/>
          <w:sz w:val="24"/>
          <w:szCs w:val="24"/>
        </w:rPr>
        <w:t>. They could also add or remove pending or upcoming appointments.</w:t>
      </w:r>
      <w:r w:rsidR="004D6F33" w:rsidRPr="004C37CB">
        <w:rPr>
          <w:rFonts w:ascii="Arial" w:hAnsi="Arial" w:cs="Arial"/>
          <w:sz w:val="24"/>
          <w:szCs w:val="24"/>
        </w:rPr>
        <w:t xml:space="preserve"> </w:t>
      </w:r>
      <w:r w:rsidR="00F31A05" w:rsidRPr="004C37CB">
        <w:rPr>
          <w:rFonts w:ascii="Arial" w:hAnsi="Arial" w:cs="Arial"/>
          <w:sz w:val="24"/>
          <w:szCs w:val="24"/>
        </w:rPr>
        <w:t>They also have the capability to view the list of dental services, add a dental service, update a dental service, and remove a dental service.</w:t>
      </w:r>
    </w:p>
    <w:p w:rsidR="00F31A05" w:rsidRPr="004C37CB" w:rsidRDefault="00F31A05" w:rsidP="00046D41">
      <w:pPr>
        <w:spacing w:after="0" w:line="360" w:lineRule="auto"/>
        <w:ind w:firstLine="720"/>
        <w:jc w:val="both"/>
        <w:rPr>
          <w:rFonts w:ascii="Arial" w:hAnsi="Arial" w:cs="Arial"/>
          <w:sz w:val="24"/>
          <w:szCs w:val="24"/>
        </w:rPr>
      </w:pPr>
    </w:p>
    <w:p w:rsidR="00046D41" w:rsidRPr="004C37CB" w:rsidRDefault="004D6F33" w:rsidP="00046D41">
      <w:pPr>
        <w:spacing w:after="0" w:line="360" w:lineRule="auto"/>
        <w:ind w:firstLine="720"/>
        <w:jc w:val="both"/>
        <w:rPr>
          <w:rFonts w:ascii="Arial" w:hAnsi="Arial" w:cs="Arial"/>
          <w:sz w:val="24"/>
          <w:szCs w:val="24"/>
        </w:rPr>
      </w:pPr>
      <w:r w:rsidRPr="004C37CB">
        <w:rPr>
          <w:rFonts w:ascii="Arial" w:hAnsi="Arial" w:cs="Arial"/>
          <w:sz w:val="24"/>
          <w:szCs w:val="24"/>
        </w:rPr>
        <w:t>Only the dentists have the capability to add a new staff account, reset the password of a staff, or remove a staff account.</w:t>
      </w:r>
      <w:r w:rsidR="00046D41" w:rsidRPr="004C37CB">
        <w:rPr>
          <w:rFonts w:ascii="Arial" w:hAnsi="Arial" w:cs="Arial"/>
          <w:sz w:val="24"/>
          <w:szCs w:val="24"/>
        </w:rPr>
        <w:t xml:space="preserve"> </w:t>
      </w:r>
    </w:p>
    <w:p w:rsidR="00046D41" w:rsidRPr="004C37CB" w:rsidRDefault="00046D41" w:rsidP="00046D41">
      <w:pPr>
        <w:spacing w:after="0" w:line="360" w:lineRule="auto"/>
        <w:ind w:firstLine="720"/>
        <w:jc w:val="both"/>
        <w:rPr>
          <w:rFonts w:ascii="Arial" w:hAnsi="Arial" w:cs="Arial"/>
          <w:sz w:val="24"/>
          <w:szCs w:val="24"/>
        </w:rPr>
      </w:pPr>
    </w:p>
    <w:p w:rsidR="00046D41" w:rsidRPr="004C37CB" w:rsidRDefault="00046D41" w:rsidP="00046D41">
      <w:pPr>
        <w:spacing w:after="0" w:line="360" w:lineRule="auto"/>
        <w:jc w:val="both"/>
        <w:rPr>
          <w:rFonts w:ascii="Arial" w:hAnsi="Arial" w:cs="Arial"/>
          <w:sz w:val="24"/>
          <w:szCs w:val="24"/>
        </w:rPr>
      </w:pPr>
    </w:p>
    <w:p w:rsidR="00046D41" w:rsidRPr="004C37CB" w:rsidRDefault="00046D41" w:rsidP="00046D41">
      <w:pPr>
        <w:pStyle w:val="Heading3"/>
        <w:spacing w:line="360" w:lineRule="auto"/>
        <w:jc w:val="both"/>
        <w:rPr>
          <w:rFonts w:ascii="Arial" w:hAnsi="Arial" w:cs="Arial"/>
          <w:sz w:val="24"/>
          <w:szCs w:val="24"/>
        </w:rPr>
      </w:pPr>
      <w:bookmarkStart w:id="114" w:name="_Toc412207012"/>
      <w:bookmarkStart w:id="115" w:name="_Toc412209568"/>
      <w:bookmarkStart w:id="116" w:name="_Toc413180823"/>
      <w:r w:rsidRPr="004C37CB">
        <w:rPr>
          <w:rFonts w:ascii="Arial" w:hAnsi="Arial" w:cs="Arial"/>
          <w:sz w:val="24"/>
          <w:szCs w:val="24"/>
        </w:rPr>
        <w:lastRenderedPageBreak/>
        <w:t>4.1.9 Constraints</w:t>
      </w:r>
      <w:bookmarkEnd w:id="114"/>
      <w:bookmarkEnd w:id="115"/>
      <w:bookmarkEnd w:id="116"/>
    </w:p>
    <w:p w:rsidR="00046D41" w:rsidRPr="004C37CB" w:rsidRDefault="00046D41" w:rsidP="00046D41">
      <w:pPr>
        <w:spacing w:after="0" w:line="360" w:lineRule="auto"/>
        <w:jc w:val="both"/>
        <w:rPr>
          <w:rFonts w:ascii="Arial" w:hAnsi="Arial" w:cs="Arial"/>
          <w:sz w:val="24"/>
          <w:szCs w:val="24"/>
        </w:rPr>
      </w:pPr>
      <w:r w:rsidRPr="004C37CB">
        <w:rPr>
          <w:rFonts w:ascii="Arial" w:hAnsi="Arial" w:cs="Arial"/>
          <w:sz w:val="24"/>
          <w:szCs w:val="24"/>
        </w:rPr>
        <w:t xml:space="preserve">The following constraints were made in the development of the </w:t>
      </w:r>
      <w:proofErr w:type="spellStart"/>
      <w:r w:rsidRPr="004C37CB">
        <w:rPr>
          <w:rFonts w:ascii="Arial" w:hAnsi="Arial" w:cs="Arial"/>
          <w:sz w:val="24"/>
          <w:szCs w:val="24"/>
        </w:rPr>
        <w:t>Gayatin</w:t>
      </w:r>
      <w:proofErr w:type="spellEnd"/>
      <w:r w:rsidRPr="004C37CB">
        <w:rPr>
          <w:rFonts w:ascii="Arial" w:hAnsi="Arial" w:cs="Arial"/>
          <w:sz w:val="24"/>
          <w:szCs w:val="24"/>
        </w:rPr>
        <w:t xml:space="preserve"> Dental Clinic Online Appointment and </w:t>
      </w:r>
      <w:r w:rsidR="00343B15" w:rsidRPr="004C37CB">
        <w:rPr>
          <w:rFonts w:ascii="Arial" w:hAnsi="Arial" w:cs="Arial"/>
          <w:sz w:val="24"/>
          <w:szCs w:val="24"/>
        </w:rPr>
        <w:t>Patient Profiling</w:t>
      </w:r>
      <w:r w:rsidRPr="004C37CB">
        <w:rPr>
          <w:rFonts w:ascii="Arial" w:hAnsi="Arial" w:cs="Arial"/>
          <w:sz w:val="24"/>
          <w:szCs w:val="24"/>
        </w:rPr>
        <w:t xml:space="preserve"> System:</w:t>
      </w:r>
    </w:p>
    <w:p w:rsidR="00046D41" w:rsidRPr="004C37CB" w:rsidRDefault="00046D41" w:rsidP="00046D41">
      <w:pPr>
        <w:spacing w:after="0" w:line="360" w:lineRule="auto"/>
        <w:jc w:val="both"/>
        <w:rPr>
          <w:rFonts w:ascii="Arial" w:hAnsi="Arial" w:cs="Arial"/>
          <w:sz w:val="24"/>
          <w:szCs w:val="24"/>
        </w:rPr>
      </w:pPr>
    </w:p>
    <w:p w:rsidR="00046D41" w:rsidRPr="004C37CB" w:rsidRDefault="00046D41" w:rsidP="00046D41">
      <w:pPr>
        <w:spacing w:after="0" w:line="360" w:lineRule="auto"/>
        <w:jc w:val="both"/>
        <w:rPr>
          <w:rFonts w:ascii="Arial" w:hAnsi="Arial" w:cs="Arial"/>
          <w:sz w:val="24"/>
          <w:szCs w:val="24"/>
        </w:rPr>
      </w:pPr>
      <w:r w:rsidRPr="004C37CB">
        <w:rPr>
          <w:rFonts w:ascii="Arial" w:hAnsi="Arial" w:cs="Arial"/>
          <w:sz w:val="24"/>
          <w:szCs w:val="24"/>
        </w:rPr>
        <w:t xml:space="preserve">1. The </w:t>
      </w:r>
      <w:proofErr w:type="spellStart"/>
      <w:r w:rsidRPr="004C37CB">
        <w:rPr>
          <w:rFonts w:ascii="Arial" w:hAnsi="Arial" w:cs="Arial"/>
          <w:sz w:val="24"/>
          <w:szCs w:val="24"/>
        </w:rPr>
        <w:t>Gayatin</w:t>
      </w:r>
      <w:proofErr w:type="spellEnd"/>
      <w:r w:rsidRPr="004C37CB">
        <w:rPr>
          <w:rFonts w:ascii="Arial" w:hAnsi="Arial" w:cs="Arial"/>
          <w:sz w:val="24"/>
          <w:szCs w:val="24"/>
        </w:rPr>
        <w:t xml:space="preserve"> Dental Clinic Online Appointment and </w:t>
      </w:r>
      <w:r w:rsidR="00343B15" w:rsidRPr="004C37CB">
        <w:rPr>
          <w:rFonts w:ascii="Arial" w:hAnsi="Arial" w:cs="Arial"/>
          <w:sz w:val="24"/>
          <w:szCs w:val="24"/>
        </w:rPr>
        <w:t>Patient Profiling</w:t>
      </w:r>
      <w:r w:rsidRPr="004C37CB">
        <w:rPr>
          <w:rFonts w:ascii="Arial" w:hAnsi="Arial" w:cs="Arial"/>
          <w:sz w:val="24"/>
          <w:szCs w:val="24"/>
        </w:rPr>
        <w:t xml:space="preserve"> System is an online, web-based system.</w:t>
      </w:r>
    </w:p>
    <w:p w:rsidR="00046D41" w:rsidRPr="004C37CB" w:rsidRDefault="00046D41" w:rsidP="00046D41">
      <w:pPr>
        <w:spacing w:after="0" w:line="360" w:lineRule="auto"/>
        <w:jc w:val="both"/>
        <w:rPr>
          <w:rFonts w:ascii="Arial" w:hAnsi="Arial" w:cs="Arial"/>
          <w:sz w:val="24"/>
          <w:szCs w:val="24"/>
        </w:rPr>
      </w:pPr>
      <w:r w:rsidRPr="004C37CB">
        <w:rPr>
          <w:rFonts w:ascii="Arial" w:hAnsi="Arial" w:cs="Arial"/>
          <w:sz w:val="24"/>
          <w:szCs w:val="24"/>
        </w:rPr>
        <w:t xml:space="preserve">2. The </w:t>
      </w:r>
      <w:proofErr w:type="spellStart"/>
      <w:r w:rsidRPr="004C37CB">
        <w:rPr>
          <w:rFonts w:ascii="Arial" w:hAnsi="Arial" w:cs="Arial"/>
          <w:sz w:val="24"/>
          <w:szCs w:val="24"/>
        </w:rPr>
        <w:t>Gayatin</w:t>
      </w:r>
      <w:proofErr w:type="spellEnd"/>
      <w:r w:rsidRPr="004C37CB">
        <w:rPr>
          <w:rFonts w:ascii="Arial" w:hAnsi="Arial" w:cs="Arial"/>
          <w:sz w:val="24"/>
          <w:szCs w:val="24"/>
        </w:rPr>
        <w:t xml:space="preserve"> Dental Clinic Online Appointment and </w:t>
      </w:r>
      <w:r w:rsidR="00343B15" w:rsidRPr="004C37CB">
        <w:rPr>
          <w:rFonts w:ascii="Arial" w:hAnsi="Arial" w:cs="Arial"/>
          <w:sz w:val="24"/>
          <w:szCs w:val="24"/>
        </w:rPr>
        <w:t>Patient Profiling</w:t>
      </w:r>
      <w:r w:rsidRPr="004C37CB">
        <w:rPr>
          <w:rFonts w:ascii="Arial" w:hAnsi="Arial" w:cs="Arial"/>
          <w:sz w:val="24"/>
          <w:szCs w:val="24"/>
        </w:rPr>
        <w:t xml:space="preserve"> System focuses on automating the appointment </w:t>
      </w:r>
      <w:r w:rsidR="008A7919" w:rsidRPr="004C37CB">
        <w:rPr>
          <w:rFonts w:ascii="Arial" w:hAnsi="Arial" w:cs="Arial"/>
          <w:sz w:val="24"/>
          <w:szCs w:val="24"/>
        </w:rPr>
        <w:t xml:space="preserve">creation </w:t>
      </w:r>
      <w:r w:rsidRPr="004C37CB">
        <w:rPr>
          <w:rFonts w:ascii="Arial" w:hAnsi="Arial" w:cs="Arial"/>
          <w:sz w:val="24"/>
          <w:szCs w:val="24"/>
        </w:rPr>
        <w:t xml:space="preserve">process, patient records, and the </w:t>
      </w:r>
      <w:r w:rsidR="00E136D9" w:rsidRPr="004C37CB">
        <w:rPr>
          <w:rFonts w:ascii="Arial" w:hAnsi="Arial" w:cs="Arial"/>
          <w:sz w:val="24"/>
          <w:szCs w:val="24"/>
        </w:rPr>
        <w:t>scheduling</w:t>
      </w:r>
      <w:r w:rsidRPr="004C37CB">
        <w:rPr>
          <w:rFonts w:ascii="Arial" w:hAnsi="Arial" w:cs="Arial"/>
          <w:sz w:val="24"/>
          <w:szCs w:val="24"/>
        </w:rPr>
        <w:t xml:space="preserve"> process.</w:t>
      </w:r>
    </w:p>
    <w:p w:rsidR="00046D41" w:rsidRPr="004C37CB" w:rsidRDefault="00046D41" w:rsidP="00046D41">
      <w:pPr>
        <w:spacing w:after="0" w:line="360" w:lineRule="auto"/>
        <w:jc w:val="both"/>
        <w:rPr>
          <w:rFonts w:ascii="Arial" w:hAnsi="Arial" w:cs="Arial"/>
          <w:sz w:val="24"/>
          <w:szCs w:val="24"/>
        </w:rPr>
      </w:pPr>
    </w:p>
    <w:p w:rsidR="00046D41" w:rsidRPr="004C37CB" w:rsidRDefault="00046D41" w:rsidP="00046D41">
      <w:pPr>
        <w:pStyle w:val="Heading3"/>
        <w:spacing w:line="360" w:lineRule="auto"/>
        <w:jc w:val="both"/>
        <w:rPr>
          <w:rFonts w:ascii="Arial" w:hAnsi="Arial" w:cs="Arial"/>
          <w:sz w:val="24"/>
          <w:szCs w:val="24"/>
        </w:rPr>
      </w:pPr>
      <w:bookmarkStart w:id="117" w:name="_Toc412207013"/>
      <w:bookmarkStart w:id="118" w:name="_Toc412209569"/>
      <w:bookmarkStart w:id="119" w:name="_Toc413180824"/>
      <w:r w:rsidRPr="004C37CB">
        <w:rPr>
          <w:rFonts w:ascii="Arial" w:hAnsi="Arial" w:cs="Arial"/>
          <w:sz w:val="24"/>
          <w:szCs w:val="24"/>
        </w:rPr>
        <w:t>4.1.10 Assumptions and Dependencies</w:t>
      </w:r>
      <w:bookmarkEnd w:id="117"/>
      <w:bookmarkEnd w:id="118"/>
      <w:bookmarkEnd w:id="119"/>
    </w:p>
    <w:p w:rsidR="00046D41" w:rsidRPr="004C37CB" w:rsidRDefault="00046D41" w:rsidP="00046D41">
      <w:pPr>
        <w:spacing w:after="0" w:line="360" w:lineRule="auto"/>
        <w:jc w:val="both"/>
        <w:rPr>
          <w:rFonts w:ascii="Arial" w:hAnsi="Arial" w:cs="Arial"/>
          <w:sz w:val="24"/>
          <w:szCs w:val="24"/>
        </w:rPr>
      </w:pPr>
      <w:r w:rsidRPr="004C37CB">
        <w:rPr>
          <w:rFonts w:ascii="Arial" w:hAnsi="Arial" w:cs="Arial"/>
          <w:sz w:val="24"/>
          <w:szCs w:val="24"/>
        </w:rPr>
        <w:t xml:space="preserve">The following assumptions and dependencies were made in the development of the </w:t>
      </w:r>
      <w:proofErr w:type="spellStart"/>
      <w:r w:rsidRPr="004C37CB">
        <w:rPr>
          <w:rFonts w:ascii="Arial" w:hAnsi="Arial" w:cs="Arial"/>
          <w:sz w:val="24"/>
          <w:szCs w:val="24"/>
        </w:rPr>
        <w:t>Gayatin</w:t>
      </w:r>
      <w:proofErr w:type="spellEnd"/>
      <w:r w:rsidRPr="004C37CB">
        <w:rPr>
          <w:rFonts w:ascii="Arial" w:hAnsi="Arial" w:cs="Arial"/>
          <w:sz w:val="24"/>
          <w:szCs w:val="24"/>
        </w:rPr>
        <w:t xml:space="preserve"> Dental Clinic Online Appointment and </w:t>
      </w:r>
      <w:r w:rsidR="00343B15" w:rsidRPr="004C37CB">
        <w:rPr>
          <w:rFonts w:ascii="Arial" w:hAnsi="Arial" w:cs="Arial"/>
          <w:sz w:val="24"/>
          <w:szCs w:val="24"/>
        </w:rPr>
        <w:t>Patient Profiling</w:t>
      </w:r>
      <w:r w:rsidRPr="004C37CB">
        <w:rPr>
          <w:rFonts w:ascii="Arial" w:hAnsi="Arial" w:cs="Arial"/>
          <w:sz w:val="24"/>
          <w:szCs w:val="24"/>
        </w:rPr>
        <w:t xml:space="preserve"> System:</w:t>
      </w:r>
    </w:p>
    <w:p w:rsidR="00046D41" w:rsidRPr="004C37CB" w:rsidRDefault="00046D41" w:rsidP="00046D41">
      <w:pPr>
        <w:spacing w:after="0" w:line="360" w:lineRule="auto"/>
        <w:jc w:val="both"/>
        <w:rPr>
          <w:rFonts w:ascii="Arial" w:hAnsi="Arial" w:cs="Arial"/>
          <w:sz w:val="24"/>
          <w:szCs w:val="24"/>
        </w:rPr>
      </w:pPr>
    </w:p>
    <w:p w:rsidR="00046D41" w:rsidRPr="004C37CB" w:rsidRDefault="00046D41" w:rsidP="00046D41">
      <w:pPr>
        <w:spacing w:after="0" w:line="360" w:lineRule="auto"/>
        <w:jc w:val="both"/>
        <w:rPr>
          <w:rFonts w:ascii="Arial" w:hAnsi="Arial" w:cs="Arial"/>
          <w:sz w:val="24"/>
          <w:szCs w:val="24"/>
        </w:rPr>
      </w:pPr>
      <w:r w:rsidRPr="004C37CB">
        <w:rPr>
          <w:rFonts w:ascii="Arial" w:hAnsi="Arial" w:cs="Arial"/>
          <w:sz w:val="24"/>
          <w:szCs w:val="24"/>
        </w:rPr>
        <w:t>1. The system was tested to run on the Google Chrome web browser.</w:t>
      </w:r>
    </w:p>
    <w:p w:rsidR="00046D41" w:rsidRPr="004C37CB" w:rsidRDefault="00046D41" w:rsidP="00046D41">
      <w:pPr>
        <w:spacing w:after="0" w:line="360" w:lineRule="auto"/>
        <w:jc w:val="both"/>
        <w:rPr>
          <w:rFonts w:ascii="Arial" w:hAnsi="Arial" w:cs="Arial"/>
          <w:sz w:val="24"/>
          <w:szCs w:val="24"/>
        </w:rPr>
      </w:pPr>
      <w:r w:rsidRPr="004C37CB">
        <w:rPr>
          <w:rFonts w:ascii="Arial" w:hAnsi="Arial" w:cs="Arial"/>
          <w:sz w:val="24"/>
          <w:szCs w:val="24"/>
        </w:rPr>
        <w:t>2. The system was tested to run on Windows 7 and Windows 8 Operating Systems.</w:t>
      </w:r>
    </w:p>
    <w:p w:rsidR="00046D41" w:rsidRPr="004C37CB" w:rsidRDefault="00046D41" w:rsidP="00046D41">
      <w:pPr>
        <w:pStyle w:val="Heading3"/>
        <w:spacing w:line="360" w:lineRule="auto"/>
        <w:rPr>
          <w:rFonts w:ascii="Arial" w:eastAsia="Calibri" w:hAnsi="Arial" w:cs="Arial"/>
          <w:bCs w:val="0"/>
          <w:sz w:val="24"/>
          <w:szCs w:val="24"/>
          <w:lang w:val="en-US" w:eastAsia="en-US"/>
        </w:rPr>
      </w:pPr>
      <w:bookmarkStart w:id="120" w:name="_Toc412207014"/>
      <w:bookmarkStart w:id="121" w:name="_Toc412209570"/>
      <w:r w:rsidRPr="004C37CB">
        <w:rPr>
          <w:rFonts w:ascii="Arial" w:eastAsia="Calibri" w:hAnsi="Arial" w:cs="Arial"/>
          <w:bCs w:val="0"/>
          <w:sz w:val="24"/>
          <w:szCs w:val="24"/>
          <w:lang w:val="en-US" w:eastAsia="en-US"/>
        </w:rPr>
        <w:br w:type="page"/>
      </w:r>
      <w:bookmarkStart w:id="122" w:name="_Toc413180825"/>
      <w:r w:rsidRPr="004C37CB">
        <w:rPr>
          <w:rFonts w:ascii="Arial" w:hAnsi="Arial" w:cs="Arial"/>
          <w:sz w:val="24"/>
          <w:szCs w:val="24"/>
        </w:rPr>
        <w:lastRenderedPageBreak/>
        <w:t>4.1.11 Specific Requirements</w:t>
      </w:r>
      <w:bookmarkEnd w:id="120"/>
      <w:bookmarkEnd w:id="121"/>
      <w:bookmarkEnd w:id="122"/>
    </w:p>
    <w:p w:rsidR="00046D41" w:rsidRPr="004C37CB" w:rsidRDefault="00046D41" w:rsidP="00046D41">
      <w:pPr>
        <w:pStyle w:val="Heading4"/>
        <w:ind w:left="0" w:firstLine="720"/>
        <w:rPr>
          <w:rFonts w:cs="Arial"/>
        </w:rPr>
      </w:pPr>
      <w:r w:rsidRPr="004C37CB">
        <w:rPr>
          <w:rFonts w:cs="Arial"/>
        </w:rPr>
        <w:t xml:space="preserve"> 4.1.11.1 Functional Requirements</w:t>
      </w:r>
    </w:p>
    <w:p w:rsidR="00046D41" w:rsidRPr="004C37CB" w:rsidRDefault="00046D41" w:rsidP="00046D41">
      <w:pPr>
        <w:spacing w:after="0" w:line="360" w:lineRule="auto"/>
        <w:rPr>
          <w:rFonts w:ascii="Arial" w:hAnsi="Arial" w:cs="Arial"/>
          <w:b/>
          <w:sz w:val="24"/>
          <w:szCs w:val="24"/>
        </w:rPr>
      </w:pPr>
    </w:p>
    <w:p w:rsidR="00046D41" w:rsidRPr="004C37CB" w:rsidRDefault="00046D41" w:rsidP="00046D41">
      <w:pPr>
        <w:pStyle w:val="Caption"/>
        <w:keepNext/>
        <w:rPr>
          <w:rFonts w:ascii="Arial" w:hAnsi="Arial" w:cs="Arial"/>
          <w:b w:val="0"/>
          <w:sz w:val="24"/>
          <w:szCs w:val="24"/>
        </w:rPr>
      </w:pPr>
      <w:bookmarkStart w:id="123" w:name="_Toc413470375"/>
      <w:bookmarkStart w:id="124" w:name="_Toc413470692"/>
      <w:bookmarkStart w:id="125" w:name="_Toc413472907"/>
      <w:r w:rsidRPr="004C37CB">
        <w:rPr>
          <w:rFonts w:ascii="Arial" w:hAnsi="Arial" w:cs="Arial"/>
          <w:b w:val="0"/>
          <w:sz w:val="24"/>
          <w:szCs w:val="24"/>
        </w:rPr>
        <w:t>Table 4.1 Login Functional Requirements</w:t>
      </w:r>
      <w:bookmarkEnd w:id="123"/>
      <w:bookmarkEnd w:id="124"/>
      <w:bookmarkEnd w:id="125"/>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728"/>
        <w:gridCol w:w="5024"/>
        <w:gridCol w:w="1096"/>
        <w:gridCol w:w="1417"/>
      </w:tblGrid>
      <w:tr w:rsidR="00046D41" w:rsidRPr="004C37CB" w:rsidTr="0039259C">
        <w:trPr>
          <w:trHeight w:val="782"/>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Requirement ID</w:t>
            </w:r>
          </w:p>
        </w:tc>
        <w:tc>
          <w:tcPr>
            <w:tcW w:w="5024"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Description</w:t>
            </w:r>
          </w:p>
        </w:tc>
        <w:tc>
          <w:tcPr>
            <w:tcW w:w="1096"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Priority</w:t>
            </w:r>
          </w:p>
        </w:tc>
        <w:tc>
          <w:tcPr>
            <w:tcW w:w="14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Approved/Confirmed by</w:t>
            </w:r>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REQT-001</w:t>
            </w:r>
          </w:p>
        </w:tc>
        <w:tc>
          <w:tcPr>
            <w:tcW w:w="502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 xml:space="preserve">The log-in page is available when the </w:t>
            </w:r>
            <w:proofErr w:type="spellStart"/>
            <w:r w:rsidRPr="004C37CB">
              <w:rPr>
                <w:rFonts w:ascii="Arial" w:eastAsia="Times New Roman" w:hAnsi="Arial" w:cs="Arial"/>
                <w:color w:val="000000"/>
                <w:sz w:val="24"/>
                <w:szCs w:val="24"/>
              </w:rPr>
              <w:t>url</w:t>
            </w:r>
            <w:proofErr w:type="spellEnd"/>
            <w:r w:rsidRPr="004C37CB">
              <w:rPr>
                <w:rFonts w:ascii="Arial" w:eastAsia="Times New Roman" w:hAnsi="Arial" w:cs="Arial"/>
                <w:color w:val="000000"/>
                <w:sz w:val="24"/>
                <w:szCs w:val="24"/>
              </w:rPr>
              <w:t xml:space="preserve"> for administrators is accessed</w:t>
            </w:r>
          </w:p>
        </w:tc>
        <w:tc>
          <w:tcPr>
            <w:tcW w:w="109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REQT-002</w:t>
            </w:r>
          </w:p>
        </w:tc>
        <w:tc>
          <w:tcPr>
            <w:tcW w:w="502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 xml:space="preserve">The log-in page shall contain two input fields for the username and password and a Login button </w:t>
            </w:r>
          </w:p>
        </w:tc>
        <w:tc>
          <w:tcPr>
            <w:tcW w:w="109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557"/>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REQT-003</w:t>
            </w:r>
          </w:p>
        </w:tc>
        <w:tc>
          <w:tcPr>
            <w:tcW w:w="502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characters inputted on the password field are concealed</w:t>
            </w:r>
          </w:p>
        </w:tc>
        <w:tc>
          <w:tcPr>
            <w:tcW w:w="109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REQT-004</w:t>
            </w:r>
          </w:p>
        </w:tc>
        <w:tc>
          <w:tcPr>
            <w:tcW w:w="502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When the Login button is clicked, the inputted username and password are verified whether they exist in the database and if they match</w:t>
            </w:r>
          </w:p>
        </w:tc>
        <w:tc>
          <w:tcPr>
            <w:tcW w:w="109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REQT-005</w:t>
            </w:r>
          </w:p>
        </w:tc>
        <w:tc>
          <w:tcPr>
            <w:tcW w:w="502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If the login is unsuccessful, the user is prompted that the inputted username or password is incorrect</w:t>
            </w:r>
          </w:p>
        </w:tc>
        <w:tc>
          <w:tcPr>
            <w:tcW w:w="109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REQT-006</w:t>
            </w:r>
          </w:p>
        </w:tc>
        <w:tc>
          <w:tcPr>
            <w:tcW w:w="502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If the login is successful, the user is redirected to the dashboard page</w:t>
            </w:r>
          </w:p>
        </w:tc>
        <w:tc>
          <w:tcPr>
            <w:tcW w:w="109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bl>
    <w:p w:rsidR="00046D41" w:rsidRPr="004C37CB" w:rsidRDefault="00046D41" w:rsidP="00046D41">
      <w:pPr>
        <w:spacing w:after="0" w:line="360" w:lineRule="auto"/>
        <w:rPr>
          <w:rFonts w:ascii="Arial" w:eastAsia="Times New Roman" w:hAnsi="Arial" w:cs="Arial"/>
          <w:b/>
          <w:bCs/>
          <w:i/>
          <w:color w:val="000000"/>
          <w:sz w:val="24"/>
          <w:szCs w:val="24"/>
        </w:rPr>
      </w:pPr>
    </w:p>
    <w:p w:rsidR="00046D41" w:rsidRPr="004C37CB" w:rsidRDefault="00046D41" w:rsidP="00046D41">
      <w:pPr>
        <w:spacing w:after="0" w:line="360" w:lineRule="auto"/>
        <w:rPr>
          <w:rFonts w:ascii="Arial" w:eastAsia="Times New Roman" w:hAnsi="Arial" w:cs="Arial"/>
          <w:b/>
          <w:bCs/>
          <w:i/>
          <w:color w:val="000000"/>
          <w:sz w:val="24"/>
          <w:szCs w:val="24"/>
        </w:rPr>
      </w:pPr>
      <w:r w:rsidRPr="004C37CB">
        <w:rPr>
          <w:rFonts w:ascii="Arial" w:eastAsia="Times New Roman" w:hAnsi="Arial" w:cs="Arial"/>
          <w:b/>
          <w:bCs/>
          <w:i/>
          <w:color w:val="000000"/>
          <w:sz w:val="24"/>
          <w:szCs w:val="24"/>
        </w:rPr>
        <w:br w:type="page"/>
      </w:r>
    </w:p>
    <w:p w:rsidR="00046D41" w:rsidRPr="004C37CB" w:rsidRDefault="00046D41" w:rsidP="00046D41">
      <w:pPr>
        <w:pStyle w:val="Caption"/>
        <w:keepNext/>
        <w:rPr>
          <w:rFonts w:ascii="Arial" w:hAnsi="Arial" w:cs="Arial"/>
          <w:b w:val="0"/>
          <w:sz w:val="24"/>
          <w:szCs w:val="24"/>
        </w:rPr>
      </w:pPr>
      <w:bookmarkStart w:id="126" w:name="_Toc413470376"/>
      <w:bookmarkStart w:id="127" w:name="_Toc413470693"/>
      <w:bookmarkStart w:id="128" w:name="_Toc413472908"/>
      <w:r w:rsidRPr="004C37CB">
        <w:rPr>
          <w:rFonts w:ascii="Arial" w:hAnsi="Arial" w:cs="Arial"/>
          <w:b w:val="0"/>
          <w:sz w:val="24"/>
          <w:szCs w:val="24"/>
        </w:rPr>
        <w:lastRenderedPageBreak/>
        <w:t>Table 4.2 Create New Staff Account Requirements</w:t>
      </w:r>
      <w:bookmarkEnd w:id="126"/>
      <w:bookmarkEnd w:id="127"/>
      <w:bookmarkEnd w:id="128"/>
      <w:r w:rsidRPr="004C37CB">
        <w:rPr>
          <w:rFonts w:ascii="Arial" w:hAnsi="Arial" w:cs="Arial"/>
          <w:b w:val="0"/>
          <w:sz w:val="24"/>
          <w:szCs w:val="24"/>
        </w:rPr>
        <w:t xml:space="preserve"> </w:t>
      </w:r>
    </w:p>
    <w:tbl>
      <w:tblPr>
        <w:tblW w:w="9288" w:type="dxa"/>
        <w:tblLayout w:type="fixed"/>
        <w:tblLook w:val="0000" w:firstRow="0" w:lastRow="0" w:firstColumn="0" w:lastColumn="0" w:noHBand="0" w:noVBand="0"/>
      </w:tblPr>
      <w:tblGrid>
        <w:gridCol w:w="1728"/>
        <w:gridCol w:w="5040"/>
        <w:gridCol w:w="1080"/>
        <w:gridCol w:w="1440"/>
      </w:tblGrid>
      <w:tr w:rsidR="00046D41" w:rsidRPr="004C37CB" w:rsidTr="0039259C">
        <w:trPr>
          <w:trHeight w:val="692"/>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Requirement ID</w:t>
            </w:r>
          </w:p>
        </w:tc>
        <w:tc>
          <w:tcPr>
            <w:tcW w:w="504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Description</w:t>
            </w:r>
          </w:p>
        </w:tc>
        <w:tc>
          <w:tcPr>
            <w:tcW w:w="108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Priority</w:t>
            </w:r>
          </w:p>
        </w:tc>
        <w:tc>
          <w:tcPr>
            <w:tcW w:w="144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Approved/Confirmed by</w:t>
            </w:r>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REQT-001</w:t>
            </w:r>
          </w:p>
        </w:tc>
        <w:tc>
          <w:tcPr>
            <w:tcW w:w="504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Only an administrator can create a new staff account. Creating a new staff button is located on the Users page.</w:t>
            </w:r>
          </w:p>
        </w:tc>
        <w:tc>
          <w:tcPr>
            <w:tcW w:w="108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4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REQT-002</w:t>
            </w:r>
          </w:p>
        </w:tc>
        <w:tc>
          <w:tcPr>
            <w:tcW w:w="504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Create Account page will appear once the button is clicked and shall contain a first name, last name and user name input fields.</w:t>
            </w:r>
          </w:p>
        </w:tc>
        <w:tc>
          <w:tcPr>
            <w:tcW w:w="108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4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896"/>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REQT-003</w:t>
            </w:r>
          </w:p>
        </w:tc>
        <w:tc>
          <w:tcPr>
            <w:tcW w:w="504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When the Submit button is clicked, the username is verified whether it already exists on the database</w:t>
            </w:r>
          </w:p>
        </w:tc>
        <w:tc>
          <w:tcPr>
            <w:tcW w:w="108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p w:rsidR="00046D41" w:rsidRPr="004C37CB" w:rsidRDefault="00046D41" w:rsidP="0039259C">
            <w:pPr>
              <w:spacing w:after="0" w:line="360" w:lineRule="auto"/>
              <w:jc w:val="center"/>
              <w:rPr>
                <w:rFonts w:ascii="Arial" w:eastAsia="Times New Roman" w:hAnsi="Arial" w:cs="Arial"/>
                <w:color w:val="000000"/>
                <w:sz w:val="24"/>
                <w:szCs w:val="24"/>
              </w:rPr>
            </w:pPr>
          </w:p>
        </w:tc>
        <w:tc>
          <w:tcPr>
            <w:tcW w:w="144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REQT-004</w:t>
            </w:r>
          </w:p>
        </w:tc>
        <w:tc>
          <w:tcPr>
            <w:tcW w:w="504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A default staff account password is set for the new staff</w:t>
            </w:r>
          </w:p>
        </w:tc>
        <w:tc>
          <w:tcPr>
            <w:tcW w:w="108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40" w:type="dxa"/>
            <w:tcBorders>
              <w:top w:val="single" w:sz="4" w:space="0" w:color="auto"/>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743"/>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REQT-005</w:t>
            </w:r>
          </w:p>
        </w:tc>
        <w:tc>
          <w:tcPr>
            <w:tcW w:w="504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If the username already exists, the user is prompted that the username is unavailable</w:t>
            </w:r>
          </w:p>
        </w:tc>
        <w:tc>
          <w:tcPr>
            <w:tcW w:w="108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p w:rsidR="00046D41" w:rsidRPr="004C37CB" w:rsidRDefault="00046D41" w:rsidP="0039259C">
            <w:pPr>
              <w:spacing w:after="0" w:line="360" w:lineRule="auto"/>
              <w:jc w:val="center"/>
              <w:rPr>
                <w:rFonts w:ascii="Arial" w:eastAsia="Times New Roman" w:hAnsi="Arial" w:cs="Arial"/>
                <w:color w:val="000000"/>
                <w:sz w:val="24"/>
                <w:szCs w:val="24"/>
              </w:rPr>
            </w:pPr>
          </w:p>
        </w:tc>
        <w:tc>
          <w:tcPr>
            <w:tcW w:w="1440" w:type="dxa"/>
            <w:tcBorders>
              <w:top w:val="single" w:sz="4" w:space="0" w:color="auto"/>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REQT-006</w:t>
            </w:r>
          </w:p>
        </w:tc>
        <w:tc>
          <w:tcPr>
            <w:tcW w:w="504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 xml:space="preserve">If the account creation is successful, the user is prompted that the account has been created successfully </w:t>
            </w:r>
          </w:p>
        </w:tc>
        <w:tc>
          <w:tcPr>
            <w:tcW w:w="108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40" w:type="dxa"/>
            <w:tcBorders>
              <w:top w:val="single" w:sz="4" w:space="0" w:color="auto"/>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bl>
    <w:p w:rsidR="00046D41" w:rsidRPr="004C37CB" w:rsidRDefault="00046D41" w:rsidP="00046D41">
      <w:pPr>
        <w:spacing w:after="0" w:line="360" w:lineRule="auto"/>
        <w:rPr>
          <w:rFonts w:ascii="Arial" w:eastAsia="Times New Roman" w:hAnsi="Arial" w:cs="Arial"/>
          <w:b/>
          <w:bCs/>
          <w:color w:val="000000"/>
          <w:sz w:val="24"/>
          <w:szCs w:val="24"/>
        </w:rPr>
      </w:pPr>
    </w:p>
    <w:p w:rsidR="00046D41" w:rsidRPr="004C37CB" w:rsidRDefault="00046D41" w:rsidP="00046D41">
      <w:pPr>
        <w:spacing w:after="0" w:line="360" w:lineRule="auto"/>
        <w:rPr>
          <w:rFonts w:ascii="Arial" w:eastAsia="Times New Roman" w:hAnsi="Arial" w:cs="Arial"/>
          <w:b/>
          <w:bCs/>
          <w:color w:val="000000"/>
          <w:sz w:val="24"/>
          <w:szCs w:val="24"/>
        </w:rPr>
      </w:pPr>
      <w:r w:rsidRPr="004C37CB">
        <w:rPr>
          <w:rFonts w:ascii="Arial" w:eastAsia="Times New Roman" w:hAnsi="Arial" w:cs="Arial"/>
          <w:b/>
          <w:bCs/>
          <w:color w:val="000000"/>
          <w:sz w:val="24"/>
          <w:szCs w:val="24"/>
        </w:rPr>
        <w:br w:type="page"/>
      </w:r>
    </w:p>
    <w:p w:rsidR="00046D41" w:rsidRPr="004C37CB" w:rsidRDefault="00046D41" w:rsidP="00046D41">
      <w:pPr>
        <w:pStyle w:val="Caption"/>
        <w:keepNext/>
        <w:rPr>
          <w:rFonts w:ascii="Arial" w:hAnsi="Arial" w:cs="Arial"/>
          <w:b w:val="0"/>
          <w:sz w:val="24"/>
          <w:szCs w:val="24"/>
        </w:rPr>
      </w:pPr>
      <w:bookmarkStart w:id="129" w:name="_Toc413470377"/>
      <w:bookmarkStart w:id="130" w:name="_Toc413470694"/>
      <w:bookmarkStart w:id="131" w:name="_Toc413472909"/>
      <w:r w:rsidRPr="004C37CB">
        <w:rPr>
          <w:rFonts w:ascii="Arial" w:hAnsi="Arial" w:cs="Arial"/>
          <w:b w:val="0"/>
          <w:sz w:val="24"/>
          <w:szCs w:val="24"/>
        </w:rPr>
        <w:lastRenderedPageBreak/>
        <w:t xml:space="preserve">Table 4.3 </w:t>
      </w:r>
      <w:proofErr w:type="gramStart"/>
      <w:r w:rsidRPr="004C37CB">
        <w:rPr>
          <w:rFonts w:ascii="Arial" w:hAnsi="Arial" w:cs="Arial"/>
          <w:b w:val="0"/>
          <w:sz w:val="24"/>
          <w:szCs w:val="24"/>
        </w:rPr>
        <w:t>About</w:t>
      </w:r>
      <w:proofErr w:type="gramEnd"/>
      <w:r w:rsidRPr="004C37CB">
        <w:rPr>
          <w:rFonts w:ascii="Arial" w:hAnsi="Arial" w:cs="Arial"/>
          <w:b w:val="0"/>
          <w:sz w:val="24"/>
          <w:szCs w:val="24"/>
        </w:rPr>
        <w:t xml:space="preserve"> Us Page Functional Requirements</w:t>
      </w:r>
      <w:bookmarkEnd w:id="129"/>
      <w:bookmarkEnd w:id="130"/>
      <w:bookmarkEnd w:id="131"/>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616"/>
        <w:gridCol w:w="5044"/>
        <w:gridCol w:w="1256"/>
        <w:gridCol w:w="1349"/>
      </w:tblGrid>
      <w:tr w:rsidR="00046D41" w:rsidRPr="004C37CB" w:rsidTr="0039259C">
        <w:trPr>
          <w:trHeight w:val="300"/>
        </w:trPr>
        <w:tc>
          <w:tcPr>
            <w:tcW w:w="1616"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Requirement ID</w:t>
            </w:r>
          </w:p>
        </w:tc>
        <w:tc>
          <w:tcPr>
            <w:tcW w:w="5044"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Description</w:t>
            </w:r>
          </w:p>
        </w:tc>
        <w:tc>
          <w:tcPr>
            <w:tcW w:w="1256"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Priority</w:t>
            </w:r>
          </w:p>
        </w:tc>
        <w:tc>
          <w:tcPr>
            <w:tcW w:w="1349"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Approved/Confirmed by</w:t>
            </w:r>
          </w:p>
        </w:tc>
      </w:tr>
      <w:tr w:rsidR="00046D41" w:rsidRPr="004C37CB" w:rsidTr="0039259C">
        <w:trPr>
          <w:trHeight w:val="285"/>
        </w:trPr>
        <w:tc>
          <w:tcPr>
            <w:tcW w:w="1616"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REQT-001</w:t>
            </w:r>
          </w:p>
        </w:tc>
        <w:tc>
          <w:tcPr>
            <w:tcW w:w="5044" w:type="dxa"/>
            <w:tcBorders>
              <w:top w:val="nil"/>
              <w:left w:val="nil"/>
              <w:bottom w:val="single" w:sz="4" w:space="0" w:color="auto"/>
              <w:right w:val="single" w:sz="4" w:space="0" w:color="auto"/>
            </w:tcBorders>
            <w:vAlign w:val="center"/>
          </w:tcPr>
          <w:p w:rsidR="00046D41" w:rsidRPr="004C37CB" w:rsidRDefault="00046D41" w:rsidP="0039259C">
            <w:pPr>
              <w:spacing w:line="360" w:lineRule="auto"/>
              <w:jc w:val="center"/>
              <w:rPr>
                <w:rFonts w:ascii="Arial" w:hAnsi="Arial" w:cs="Arial"/>
                <w:color w:val="000000"/>
                <w:sz w:val="24"/>
                <w:szCs w:val="24"/>
              </w:rPr>
            </w:pPr>
            <w:r w:rsidRPr="004C37CB">
              <w:rPr>
                <w:rFonts w:ascii="Arial" w:hAnsi="Arial" w:cs="Arial"/>
                <w:color w:val="000000"/>
                <w:sz w:val="24"/>
                <w:szCs w:val="24"/>
              </w:rPr>
              <w:t>The About Us Page can be accessed by clicking the About Us option on the navigation bar</w:t>
            </w:r>
          </w:p>
        </w:tc>
        <w:tc>
          <w:tcPr>
            <w:tcW w:w="125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349"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616"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REQT-002</w:t>
            </w:r>
          </w:p>
        </w:tc>
        <w:tc>
          <w:tcPr>
            <w:tcW w:w="5044" w:type="dxa"/>
            <w:tcBorders>
              <w:top w:val="nil"/>
              <w:left w:val="nil"/>
              <w:bottom w:val="single" w:sz="4" w:space="0" w:color="auto"/>
              <w:right w:val="single" w:sz="4" w:space="0" w:color="auto"/>
            </w:tcBorders>
            <w:vAlign w:val="center"/>
          </w:tcPr>
          <w:p w:rsidR="00046D41" w:rsidRPr="004C37CB" w:rsidRDefault="00046D41" w:rsidP="0039259C">
            <w:pPr>
              <w:spacing w:line="360" w:lineRule="auto"/>
              <w:jc w:val="center"/>
              <w:rPr>
                <w:rFonts w:ascii="Arial" w:hAnsi="Arial" w:cs="Arial"/>
                <w:color w:val="000000"/>
                <w:sz w:val="24"/>
                <w:szCs w:val="24"/>
              </w:rPr>
            </w:pPr>
            <w:r w:rsidRPr="004C37CB">
              <w:rPr>
                <w:rFonts w:ascii="Arial" w:hAnsi="Arial" w:cs="Arial"/>
                <w:color w:val="000000"/>
                <w:sz w:val="24"/>
                <w:szCs w:val="24"/>
              </w:rPr>
              <w:t xml:space="preserve">The About Us Page shall contain information with regard to </w:t>
            </w:r>
            <w:proofErr w:type="spellStart"/>
            <w:r w:rsidRPr="004C37CB">
              <w:rPr>
                <w:rFonts w:ascii="Arial" w:hAnsi="Arial" w:cs="Arial"/>
                <w:color w:val="000000"/>
                <w:sz w:val="24"/>
                <w:szCs w:val="24"/>
              </w:rPr>
              <w:t>Gayatin</w:t>
            </w:r>
            <w:proofErr w:type="spellEnd"/>
            <w:r w:rsidRPr="004C37CB">
              <w:rPr>
                <w:rFonts w:ascii="Arial" w:hAnsi="Arial" w:cs="Arial"/>
                <w:color w:val="000000"/>
                <w:sz w:val="24"/>
                <w:szCs w:val="24"/>
              </w:rPr>
              <w:t xml:space="preserve"> Dental Clinic's </w:t>
            </w:r>
            <w:r w:rsidRPr="004C37CB">
              <w:rPr>
                <w:rFonts w:ascii="Arial" w:hAnsi="Arial" w:cs="Arial"/>
                <w:sz w:val="24"/>
                <w:szCs w:val="24"/>
              </w:rPr>
              <w:t>address, telephone number, mobile number, clinic schedule, and services offered</w:t>
            </w:r>
          </w:p>
        </w:tc>
        <w:tc>
          <w:tcPr>
            <w:tcW w:w="125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349"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bl>
    <w:p w:rsidR="00046D41" w:rsidRPr="004C37CB" w:rsidRDefault="00046D41" w:rsidP="00046D41">
      <w:pPr>
        <w:spacing w:after="0" w:line="360" w:lineRule="auto"/>
        <w:rPr>
          <w:rFonts w:ascii="Arial" w:eastAsia="Times New Roman" w:hAnsi="Arial" w:cs="Arial"/>
          <w:b/>
          <w:bCs/>
          <w:color w:val="000000"/>
          <w:sz w:val="24"/>
          <w:szCs w:val="24"/>
        </w:rPr>
      </w:pPr>
    </w:p>
    <w:p w:rsidR="00046D41" w:rsidRPr="004C37CB" w:rsidRDefault="00046D41" w:rsidP="00046D41">
      <w:pPr>
        <w:pStyle w:val="Caption"/>
        <w:keepNext/>
        <w:rPr>
          <w:rFonts w:ascii="Arial" w:hAnsi="Arial" w:cs="Arial"/>
          <w:b w:val="0"/>
          <w:sz w:val="24"/>
          <w:szCs w:val="24"/>
        </w:rPr>
      </w:pPr>
      <w:bookmarkStart w:id="132" w:name="_Toc413470378"/>
      <w:bookmarkStart w:id="133" w:name="_Toc413470695"/>
      <w:bookmarkStart w:id="134" w:name="_Toc413472910"/>
      <w:r w:rsidRPr="004C37CB">
        <w:rPr>
          <w:rFonts w:ascii="Arial" w:hAnsi="Arial" w:cs="Arial"/>
          <w:b w:val="0"/>
          <w:sz w:val="24"/>
          <w:szCs w:val="24"/>
        </w:rPr>
        <w:t>Table 4.4 Change Password Functional Requirements</w:t>
      </w:r>
      <w:bookmarkEnd w:id="132"/>
      <w:bookmarkEnd w:id="133"/>
      <w:bookmarkEnd w:id="134"/>
      <w:r w:rsidRPr="004C37CB">
        <w:rPr>
          <w:rFonts w:ascii="Arial" w:hAnsi="Arial" w:cs="Arial"/>
          <w:b w:val="0"/>
          <w:sz w:val="24"/>
          <w:szCs w:val="24"/>
        </w:rPr>
        <w:t xml:space="preserve"> </w:t>
      </w:r>
    </w:p>
    <w:tbl>
      <w:tblPr>
        <w:tblW w:w="9304" w:type="dxa"/>
        <w:tblLayout w:type="fixed"/>
        <w:tblLook w:val="0000" w:firstRow="0" w:lastRow="0" w:firstColumn="0" w:lastColumn="0" w:noHBand="0" w:noVBand="0"/>
      </w:tblPr>
      <w:tblGrid>
        <w:gridCol w:w="1728"/>
        <w:gridCol w:w="4950"/>
        <w:gridCol w:w="1170"/>
        <w:gridCol w:w="1456"/>
      </w:tblGrid>
      <w:tr w:rsidR="00046D41" w:rsidRPr="004C37CB" w:rsidTr="0039259C">
        <w:trPr>
          <w:trHeight w:val="260"/>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Requirement ID</w:t>
            </w:r>
          </w:p>
        </w:tc>
        <w:tc>
          <w:tcPr>
            <w:tcW w:w="495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Description</w:t>
            </w:r>
          </w:p>
        </w:tc>
        <w:tc>
          <w:tcPr>
            <w:tcW w:w="117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Priority</w:t>
            </w:r>
          </w:p>
        </w:tc>
        <w:tc>
          <w:tcPr>
            <w:tcW w:w="1456"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Approved/Confirmed by</w:t>
            </w:r>
          </w:p>
        </w:tc>
      </w:tr>
      <w:tr w:rsidR="00046D41" w:rsidRPr="004C37CB" w:rsidTr="0039259C">
        <w:trPr>
          <w:trHeight w:val="247"/>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REQT-001</w:t>
            </w:r>
          </w:p>
        </w:tc>
        <w:tc>
          <w:tcPr>
            <w:tcW w:w="495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Change Password Page can be accessed by clicking Change Password option on the user button on the navigation bar</w:t>
            </w:r>
          </w:p>
        </w:tc>
        <w:tc>
          <w:tcPr>
            <w:tcW w:w="117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56"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47"/>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REQT-002</w:t>
            </w:r>
          </w:p>
        </w:tc>
        <w:tc>
          <w:tcPr>
            <w:tcW w:w="495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Change Password Page shall contain a current password, new password, and confirm password input field and a Submit button</w:t>
            </w:r>
          </w:p>
        </w:tc>
        <w:tc>
          <w:tcPr>
            <w:tcW w:w="117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56"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906"/>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REQT-003</w:t>
            </w:r>
          </w:p>
        </w:tc>
        <w:tc>
          <w:tcPr>
            <w:tcW w:w="495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When the Save button is clicked, the old password is verified whether it matches with the password on the database</w:t>
            </w:r>
          </w:p>
        </w:tc>
        <w:tc>
          <w:tcPr>
            <w:tcW w:w="117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p w:rsidR="00046D41" w:rsidRPr="004C37CB" w:rsidRDefault="00046D41" w:rsidP="0039259C">
            <w:pPr>
              <w:spacing w:after="0" w:line="360" w:lineRule="auto"/>
              <w:jc w:val="center"/>
              <w:rPr>
                <w:rFonts w:ascii="Arial" w:eastAsia="Times New Roman" w:hAnsi="Arial" w:cs="Arial"/>
                <w:color w:val="000000"/>
                <w:sz w:val="24"/>
                <w:szCs w:val="24"/>
              </w:rPr>
            </w:pPr>
          </w:p>
        </w:tc>
        <w:tc>
          <w:tcPr>
            <w:tcW w:w="1456"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906"/>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REQT-004</w:t>
            </w:r>
          </w:p>
        </w:tc>
        <w:tc>
          <w:tcPr>
            <w:tcW w:w="495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new password and confirm password fields are also verified whether they match</w:t>
            </w:r>
          </w:p>
        </w:tc>
        <w:tc>
          <w:tcPr>
            <w:tcW w:w="117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56" w:type="dxa"/>
            <w:tcBorders>
              <w:top w:val="single" w:sz="4" w:space="0" w:color="auto"/>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47"/>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lastRenderedPageBreak/>
              <w:t>REQT-005</w:t>
            </w:r>
          </w:p>
        </w:tc>
        <w:tc>
          <w:tcPr>
            <w:tcW w:w="495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If the old password is incorrect, the user is prompted that the old password is incorrect</w:t>
            </w:r>
          </w:p>
        </w:tc>
        <w:tc>
          <w:tcPr>
            <w:tcW w:w="117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56" w:type="dxa"/>
            <w:tcBorders>
              <w:top w:val="single" w:sz="4" w:space="0" w:color="auto"/>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47"/>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REQT-006</w:t>
            </w:r>
          </w:p>
        </w:tc>
        <w:tc>
          <w:tcPr>
            <w:tcW w:w="495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If the data on the password and confirm password fields don't match, the user is prompted that the passwords don't match</w:t>
            </w:r>
          </w:p>
        </w:tc>
        <w:tc>
          <w:tcPr>
            <w:tcW w:w="117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56"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47"/>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REQT-007</w:t>
            </w:r>
          </w:p>
        </w:tc>
        <w:tc>
          <w:tcPr>
            <w:tcW w:w="495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 xml:space="preserve">If the change of password is successful, the user is prompted that the password has been changed successfully </w:t>
            </w:r>
          </w:p>
        </w:tc>
        <w:tc>
          <w:tcPr>
            <w:tcW w:w="117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56"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bl>
    <w:p w:rsidR="00046D41" w:rsidRPr="004C37CB" w:rsidRDefault="00046D41" w:rsidP="00046D41">
      <w:pPr>
        <w:spacing w:after="0" w:line="360" w:lineRule="auto"/>
        <w:rPr>
          <w:rFonts w:ascii="Arial" w:eastAsia="Times New Roman" w:hAnsi="Arial" w:cs="Arial"/>
          <w:b/>
          <w:bCs/>
          <w:i/>
          <w:color w:val="000000"/>
          <w:sz w:val="24"/>
          <w:szCs w:val="24"/>
        </w:rPr>
      </w:pPr>
    </w:p>
    <w:p w:rsidR="00046D41" w:rsidRPr="004C37CB" w:rsidRDefault="00046D41" w:rsidP="00046D41">
      <w:pPr>
        <w:pStyle w:val="Caption"/>
        <w:keepNext/>
        <w:rPr>
          <w:rFonts w:ascii="Arial" w:hAnsi="Arial" w:cs="Arial"/>
          <w:b w:val="0"/>
          <w:sz w:val="24"/>
          <w:szCs w:val="24"/>
        </w:rPr>
      </w:pPr>
      <w:bookmarkStart w:id="135" w:name="_Toc413470379"/>
      <w:bookmarkStart w:id="136" w:name="_Toc413470696"/>
      <w:bookmarkStart w:id="137" w:name="_Toc413472911"/>
      <w:r w:rsidRPr="004C37CB">
        <w:rPr>
          <w:rFonts w:ascii="Arial" w:hAnsi="Arial" w:cs="Arial"/>
          <w:b w:val="0"/>
          <w:sz w:val="24"/>
          <w:szCs w:val="24"/>
        </w:rPr>
        <w:t>Table 4.5 Create Patient Profile Functional Requirements</w:t>
      </w:r>
      <w:bookmarkEnd w:id="135"/>
      <w:bookmarkEnd w:id="136"/>
      <w:bookmarkEnd w:id="137"/>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728"/>
        <w:gridCol w:w="5046"/>
        <w:gridCol w:w="1074"/>
        <w:gridCol w:w="1417"/>
      </w:tblGrid>
      <w:tr w:rsidR="00046D41" w:rsidRPr="004C37CB" w:rsidTr="0039259C">
        <w:trPr>
          <w:trHeight w:val="300"/>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rPr>
            </w:pPr>
            <w:r w:rsidRPr="004C37CB">
              <w:rPr>
                <w:rFonts w:ascii="Arial" w:eastAsia="Times New Roman" w:hAnsi="Arial" w:cs="Arial"/>
                <w:b/>
                <w:bCs/>
                <w:color w:val="000000"/>
              </w:rPr>
              <w:t>Requirement ID</w:t>
            </w:r>
          </w:p>
        </w:tc>
        <w:tc>
          <w:tcPr>
            <w:tcW w:w="5046"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rPr>
            </w:pPr>
            <w:r w:rsidRPr="004C37CB">
              <w:rPr>
                <w:rFonts w:ascii="Arial" w:eastAsia="Times New Roman" w:hAnsi="Arial" w:cs="Arial"/>
                <w:b/>
                <w:bCs/>
                <w:color w:val="000000"/>
              </w:rPr>
              <w:t>Description</w:t>
            </w:r>
          </w:p>
        </w:tc>
        <w:tc>
          <w:tcPr>
            <w:tcW w:w="1074"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rPr>
            </w:pPr>
            <w:r w:rsidRPr="004C37CB">
              <w:rPr>
                <w:rFonts w:ascii="Arial" w:eastAsia="Times New Roman" w:hAnsi="Arial" w:cs="Arial"/>
                <w:b/>
                <w:bCs/>
                <w:color w:val="000000"/>
              </w:rPr>
              <w:t>Priority</w:t>
            </w:r>
          </w:p>
        </w:tc>
        <w:tc>
          <w:tcPr>
            <w:tcW w:w="14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rPr>
            </w:pPr>
            <w:r w:rsidRPr="004C37CB">
              <w:rPr>
                <w:rFonts w:ascii="Arial" w:eastAsia="Times New Roman" w:hAnsi="Arial" w:cs="Arial"/>
                <w:b/>
                <w:bCs/>
                <w:color w:val="000000"/>
              </w:rPr>
              <w:t>Approved/Confirmed by</w:t>
            </w:r>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REQT-001</w:t>
            </w:r>
          </w:p>
        </w:tc>
        <w:tc>
          <w:tcPr>
            <w:tcW w:w="504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The Create Patient Profile Page can be accessed by clicking the Create New Profile button on the Patient Profiles page.</w:t>
            </w:r>
          </w:p>
        </w:tc>
        <w:tc>
          <w:tcPr>
            <w:tcW w:w="107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REQT-002</w:t>
            </w:r>
          </w:p>
        </w:tc>
        <w:tc>
          <w:tcPr>
            <w:tcW w:w="504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 xml:space="preserve">The Create Patient Profile Page shall contain all the necessary input fields for relevant information for a patient </w:t>
            </w:r>
          </w:p>
        </w:tc>
        <w:tc>
          <w:tcPr>
            <w:tcW w:w="107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570"/>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REQT-003</w:t>
            </w:r>
          </w:p>
        </w:tc>
        <w:tc>
          <w:tcPr>
            <w:tcW w:w="504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A submit button shall also be available</w:t>
            </w:r>
          </w:p>
        </w:tc>
        <w:tc>
          <w:tcPr>
            <w:tcW w:w="1074"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417" w:type="dxa"/>
            <w:tcBorders>
              <w:top w:val="nil"/>
              <w:left w:val="single" w:sz="4" w:space="0" w:color="auto"/>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570"/>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REQT-004</w:t>
            </w:r>
          </w:p>
        </w:tc>
        <w:tc>
          <w:tcPr>
            <w:tcW w:w="5046"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When the submit button is clicked, all required fields are checked whether they have data inputs</w:t>
            </w:r>
          </w:p>
        </w:tc>
        <w:tc>
          <w:tcPr>
            <w:tcW w:w="1074"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417" w:type="dxa"/>
            <w:tcBorders>
              <w:top w:val="single" w:sz="4" w:space="0" w:color="auto"/>
              <w:left w:val="single" w:sz="4" w:space="0" w:color="auto"/>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REQT-005</w:t>
            </w:r>
          </w:p>
        </w:tc>
        <w:tc>
          <w:tcPr>
            <w:tcW w:w="5046"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When a required field has no data input, the user is prompted to input data on the required field</w:t>
            </w:r>
          </w:p>
        </w:tc>
        <w:tc>
          <w:tcPr>
            <w:tcW w:w="1074"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417" w:type="dxa"/>
            <w:tcBorders>
              <w:top w:val="single" w:sz="4" w:space="0" w:color="auto"/>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REQT-006</w:t>
            </w:r>
          </w:p>
        </w:tc>
        <w:tc>
          <w:tcPr>
            <w:tcW w:w="504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When the patient profile creation is successful, the user is prompted that the patient profile has been created successfully</w:t>
            </w:r>
          </w:p>
        </w:tc>
        <w:tc>
          <w:tcPr>
            <w:tcW w:w="107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bl>
    <w:p w:rsidR="00046D41" w:rsidRPr="004C37CB" w:rsidRDefault="00046D41" w:rsidP="00046D41">
      <w:pPr>
        <w:spacing w:after="0" w:line="360" w:lineRule="auto"/>
        <w:rPr>
          <w:rFonts w:ascii="Arial" w:hAnsi="Arial" w:cs="Arial"/>
          <w:sz w:val="24"/>
          <w:szCs w:val="24"/>
        </w:rPr>
      </w:pPr>
    </w:p>
    <w:p w:rsidR="00046D41" w:rsidRPr="004C37CB" w:rsidRDefault="00046D41" w:rsidP="00046D41">
      <w:pPr>
        <w:pStyle w:val="Caption"/>
        <w:keepNext/>
        <w:rPr>
          <w:rFonts w:ascii="Arial" w:hAnsi="Arial" w:cs="Arial"/>
          <w:b w:val="0"/>
          <w:sz w:val="24"/>
          <w:szCs w:val="24"/>
        </w:rPr>
      </w:pPr>
      <w:bookmarkStart w:id="138" w:name="_Toc413470380"/>
      <w:bookmarkStart w:id="139" w:name="_Toc413470697"/>
      <w:bookmarkStart w:id="140" w:name="_Toc413472912"/>
      <w:r w:rsidRPr="004C37CB">
        <w:rPr>
          <w:rFonts w:ascii="Arial" w:hAnsi="Arial" w:cs="Arial"/>
          <w:b w:val="0"/>
          <w:sz w:val="24"/>
          <w:szCs w:val="24"/>
        </w:rPr>
        <w:lastRenderedPageBreak/>
        <w:t>Table 4.6 Find Patient Profile Functional Requirements</w:t>
      </w:r>
      <w:bookmarkEnd w:id="138"/>
      <w:bookmarkEnd w:id="139"/>
      <w:bookmarkEnd w:id="140"/>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728"/>
        <w:gridCol w:w="5009"/>
        <w:gridCol w:w="1111"/>
        <w:gridCol w:w="1417"/>
      </w:tblGrid>
      <w:tr w:rsidR="00046D41" w:rsidRPr="004C37CB" w:rsidTr="0039259C">
        <w:trPr>
          <w:trHeight w:val="300"/>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Requirement ID</w:t>
            </w:r>
          </w:p>
        </w:tc>
        <w:tc>
          <w:tcPr>
            <w:tcW w:w="5009"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Description</w:t>
            </w:r>
          </w:p>
        </w:tc>
        <w:tc>
          <w:tcPr>
            <w:tcW w:w="1111"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Priority</w:t>
            </w:r>
          </w:p>
        </w:tc>
        <w:tc>
          <w:tcPr>
            <w:tcW w:w="14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Approved/Confirmed by</w:t>
            </w:r>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REQT-001</w:t>
            </w:r>
          </w:p>
        </w:tc>
        <w:tc>
          <w:tcPr>
            <w:tcW w:w="5009"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Find Patient module can be found on the Patient Profiles page.</w:t>
            </w:r>
          </w:p>
        </w:tc>
        <w:tc>
          <w:tcPr>
            <w:tcW w:w="1111"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REQT-002</w:t>
            </w:r>
          </w:p>
        </w:tc>
        <w:tc>
          <w:tcPr>
            <w:tcW w:w="5009"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 xml:space="preserve">The Find Patient is an input field for searching a specific patient profile </w:t>
            </w:r>
          </w:p>
        </w:tc>
        <w:tc>
          <w:tcPr>
            <w:tcW w:w="1111"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REQT-003</w:t>
            </w:r>
          </w:p>
        </w:tc>
        <w:tc>
          <w:tcPr>
            <w:tcW w:w="5009"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When a string is inputted, the results are shown on the table</w:t>
            </w:r>
          </w:p>
        </w:tc>
        <w:tc>
          <w:tcPr>
            <w:tcW w:w="1111"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REQT-004</w:t>
            </w:r>
          </w:p>
        </w:tc>
        <w:tc>
          <w:tcPr>
            <w:tcW w:w="5009"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user is prompted that no results were found if the searched string does not match any profile</w:t>
            </w:r>
          </w:p>
        </w:tc>
        <w:tc>
          <w:tcPr>
            <w:tcW w:w="1111"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bl>
    <w:p w:rsidR="00046D41" w:rsidRPr="004C37CB" w:rsidRDefault="00046D41" w:rsidP="00046D41">
      <w:pPr>
        <w:spacing w:after="0" w:line="360" w:lineRule="auto"/>
        <w:rPr>
          <w:rFonts w:ascii="Arial" w:eastAsia="Times New Roman" w:hAnsi="Arial" w:cs="Arial"/>
          <w:b/>
          <w:bCs/>
          <w:color w:val="000000"/>
          <w:sz w:val="24"/>
          <w:szCs w:val="24"/>
        </w:rPr>
      </w:pPr>
    </w:p>
    <w:p w:rsidR="00046D41" w:rsidRPr="004C37CB" w:rsidRDefault="00046D41" w:rsidP="00046D41">
      <w:pPr>
        <w:pStyle w:val="Caption"/>
        <w:keepNext/>
        <w:rPr>
          <w:rFonts w:ascii="Arial" w:hAnsi="Arial" w:cs="Arial"/>
          <w:b w:val="0"/>
          <w:sz w:val="24"/>
          <w:szCs w:val="24"/>
        </w:rPr>
      </w:pPr>
      <w:bookmarkStart w:id="141" w:name="_Toc413470381"/>
      <w:bookmarkStart w:id="142" w:name="_Toc413470698"/>
      <w:bookmarkStart w:id="143" w:name="_Toc413472913"/>
      <w:r w:rsidRPr="004C37CB">
        <w:rPr>
          <w:rFonts w:ascii="Arial" w:hAnsi="Arial" w:cs="Arial"/>
          <w:b w:val="0"/>
          <w:sz w:val="24"/>
          <w:szCs w:val="24"/>
        </w:rPr>
        <w:t>Table 4.7 View Patient Profile Functional Requirements</w:t>
      </w:r>
      <w:bookmarkEnd w:id="141"/>
      <w:bookmarkEnd w:id="142"/>
      <w:bookmarkEnd w:id="143"/>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728"/>
        <w:gridCol w:w="5017"/>
        <w:gridCol w:w="1103"/>
        <w:gridCol w:w="1417"/>
      </w:tblGrid>
      <w:tr w:rsidR="00046D41" w:rsidRPr="004C37CB" w:rsidTr="0039259C">
        <w:trPr>
          <w:trHeight w:val="300"/>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Requirement ID</w:t>
            </w:r>
          </w:p>
        </w:tc>
        <w:tc>
          <w:tcPr>
            <w:tcW w:w="50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Description</w:t>
            </w:r>
          </w:p>
        </w:tc>
        <w:tc>
          <w:tcPr>
            <w:tcW w:w="1103"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Priority</w:t>
            </w:r>
          </w:p>
        </w:tc>
        <w:tc>
          <w:tcPr>
            <w:tcW w:w="14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Approved/Confirmed by</w:t>
            </w:r>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REQT-001</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A patient profile can be viewed by clicking a  Patient Profile on the patient profiles page</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REQT-002</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Patient’s Profile Page shall contain all the relevant information for a patient</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REQT-003</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It shall also contain a View History of appointments and Add an appointment record button</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bl>
    <w:p w:rsidR="00046D41" w:rsidRPr="004C37CB" w:rsidRDefault="00046D41" w:rsidP="00046D41">
      <w:pPr>
        <w:spacing w:after="0" w:line="360" w:lineRule="auto"/>
        <w:rPr>
          <w:rFonts w:ascii="Arial" w:eastAsia="Times New Roman" w:hAnsi="Arial" w:cs="Arial"/>
          <w:b/>
          <w:bCs/>
          <w:i/>
          <w:color w:val="000000"/>
          <w:sz w:val="24"/>
          <w:szCs w:val="24"/>
        </w:rPr>
      </w:pPr>
    </w:p>
    <w:p w:rsidR="00046D41" w:rsidRPr="004C37CB" w:rsidRDefault="00046D41" w:rsidP="00046D41">
      <w:pPr>
        <w:spacing w:after="0" w:line="360" w:lineRule="auto"/>
        <w:rPr>
          <w:rFonts w:ascii="Arial" w:eastAsia="Times New Roman" w:hAnsi="Arial" w:cs="Arial"/>
          <w:b/>
          <w:bCs/>
          <w:i/>
          <w:color w:val="000000"/>
          <w:sz w:val="24"/>
          <w:szCs w:val="24"/>
        </w:rPr>
      </w:pPr>
      <w:r w:rsidRPr="004C37CB">
        <w:rPr>
          <w:rFonts w:ascii="Arial" w:eastAsia="Times New Roman" w:hAnsi="Arial" w:cs="Arial"/>
          <w:b/>
          <w:bCs/>
          <w:i/>
          <w:color w:val="000000"/>
          <w:sz w:val="24"/>
          <w:szCs w:val="24"/>
        </w:rPr>
        <w:br w:type="page"/>
      </w:r>
    </w:p>
    <w:p w:rsidR="00046D41" w:rsidRPr="004C37CB" w:rsidRDefault="00046D41" w:rsidP="00046D41">
      <w:pPr>
        <w:pStyle w:val="Caption"/>
        <w:keepNext/>
        <w:rPr>
          <w:rFonts w:ascii="Arial" w:hAnsi="Arial" w:cs="Arial"/>
          <w:b w:val="0"/>
          <w:sz w:val="24"/>
          <w:szCs w:val="24"/>
        </w:rPr>
      </w:pPr>
      <w:bookmarkStart w:id="144" w:name="_Toc413470382"/>
      <w:bookmarkStart w:id="145" w:name="_Toc413470699"/>
      <w:bookmarkStart w:id="146" w:name="_Toc413472914"/>
      <w:r w:rsidRPr="004C37CB">
        <w:rPr>
          <w:rFonts w:ascii="Arial" w:hAnsi="Arial" w:cs="Arial"/>
          <w:b w:val="0"/>
          <w:sz w:val="24"/>
          <w:szCs w:val="24"/>
        </w:rPr>
        <w:lastRenderedPageBreak/>
        <w:t>Table 4.8 Update Patient Profile Functional Requirements</w:t>
      </w:r>
      <w:bookmarkEnd w:id="144"/>
      <w:bookmarkEnd w:id="145"/>
      <w:bookmarkEnd w:id="146"/>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728"/>
        <w:gridCol w:w="5017"/>
        <w:gridCol w:w="1103"/>
        <w:gridCol w:w="1417"/>
      </w:tblGrid>
      <w:tr w:rsidR="00046D41" w:rsidRPr="004C37CB" w:rsidTr="0039259C">
        <w:trPr>
          <w:trHeight w:val="300"/>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Requirement ID</w:t>
            </w:r>
          </w:p>
        </w:tc>
        <w:tc>
          <w:tcPr>
            <w:tcW w:w="50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Description</w:t>
            </w:r>
          </w:p>
        </w:tc>
        <w:tc>
          <w:tcPr>
            <w:tcW w:w="1103"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Priority</w:t>
            </w:r>
          </w:p>
        </w:tc>
        <w:tc>
          <w:tcPr>
            <w:tcW w:w="14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Approved/Confirmed by</w:t>
            </w:r>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REQT-001</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A user can update a patient profile by clicking the edit button on the Patient Profiles page, on the last column of the table.</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REQT-002</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 xml:space="preserve">The Update Patient Profile Page shall contain all the necessary input fields for relevant information for a patient </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REQT-003</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It shall also contain a Submit button</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REQT-004</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When the submit button is clicked, all required fields are checked whether they have data inputs</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REQT-005</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When a required field has no data input, the user is prompted to input data on the required field</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REQT-006</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When the patient profile update is successful, the user is prompted that the patient profile has been updated successfully</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bl>
    <w:p w:rsidR="00046D41" w:rsidRPr="004C37CB" w:rsidRDefault="00046D41" w:rsidP="00046D41">
      <w:pPr>
        <w:spacing w:after="0" w:line="360" w:lineRule="auto"/>
        <w:rPr>
          <w:rFonts w:ascii="Arial" w:hAnsi="Arial" w:cs="Arial"/>
          <w:sz w:val="24"/>
          <w:szCs w:val="24"/>
        </w:rPr>
      </w:pPr>
    </w:p>
    <w:p w:rsidR="00046D41" w:rsidRPr="004C37CB" w:rsidRDefault="00046D41" w:rsidP="00046D41">
      <w:pPr>
        <w:spacing w:after="0" w:line="360" w:lineRule="auto"/>
        <w:rPr>
          <w:rFonts w:ascii="Arial" w:hAnsi="Arial" w:cs="Arial"/>
          <w:sz w:val="24"/>
          <w:szCs w:val="24"/>
        </w:rPr>
      </w:pPr>
      <w:r w:rsidRPr="004C37CB">
        <w:rPr>
          <w:rFonts w:ascii="Arial" w:hAnsi="Arial" w:cs="Arial"/>
          <w:sz w:val="24"/>
          <w:szCs w:val="24"/>
        </w:rPr>
        <w:br w:type="page"/>
      </w:r>
    </w:p>
    <w:p w:rsidR="00046D41" w:rsidRPr="004C37CB" w:rsidRDefault="00046D41" w:rsidP="00046D41">
      <w:pPr>
        <w:pStyle w:val="Caption"/>
        <w:keepNext/>
        <w:rPr>
          <w:rFonts w:ascii="Arial" w:hAnsi="Arial" w:cs="Arial"/>
          <w:b w:val="0"/>
          <w:sz w:val="24"/>
          <w:szCs w:val="24"/>
        </w:rPr>
      </w:pPr>
      <w:bookmarkStart w:id="147" w:name="_Toc413470383"/>
      <w:bookmarkStart w:id="148" w:name="_Toc413470700"/>
      <w:bookmarkStart w:id="149" w:name="_Toc413472915"/>
      <w:r w:rsidRPr="004C37CB">
        <w:rPr>
          <w:rFonts w:ascii="Arial" w:hAnsi="Arial" w:cs="Arial"/>
          <w:b w:val="0"/>
          <w:sz w:val="24"/>
          <w:szCs w:val="24"/>
        </w:rPr>
        <w:lastRenderedPageBreak/>
        <w:t>Table 4.9 Add an Appointment Record Functional Requirements</w:t>
      </w:r>
      <w:bookmarkEnd w:id="147"/>
      <w:bookmarkEnd w:id="148"/>
      <w:bookmarkEnd w:id="149"/>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728"/>
        <w:gridCol w:w="4916"/>
        <w:gridCol w:w="1204"/>
        <w:gridCol w:w="1417"/>
      </w:tblGrid>
      <w:tr w:rsidR="00046D41" w:rsidRPr="004C37CB" w:rsidTr="0039259C">
        <w:trPr>
          <w:trHeight w:val="300"/>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Requirement ID</w:t>
            </w:r>
          </w:p>
        </w:tc>
        <w:tc>
          <w:tcPr>
            <w:tcW w:w="4916"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Description</w:t>
            </w:r>
          </w:p>
        </w:tc>
        <w:tc>
          <w:tcPr>
            <w:tcW w:w="1204"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Priority</w:t>
            </w:r>
          </w:p>
        </w:tc>
        <w:tc>
          <w:tcPr>
            <w:tcW w:w="14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Approved/Confirmed by</w:t>
            </w:r>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REQT-001</w:t>
            </w:r>
          </w:p>
        </w:tc>
        <w:tc>
          <w:tcPr>
            <w:tcW w:w="491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add an appointment record button should be seen on a patient profile page</w:t>
            </w:r>
          </w:p>
        </w:tc>
        <w:tc>
          <w:tcPr>
            <w:tcW w:w="120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REQT-002</w:t>
            </w:r>
          </w:p>
        </w:tc>
        <w:tc>
          <w:tcPr>
            <w:tcW w:w="491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 xml:space="preserve">The add an appointment record page  shall contain all the necessary input fields relevant to adding an appointment record </w:t>
            </w:r>
          </w:p>
        </w:tc>
        <w:tc>
          <w:tcPr>
            <w:tcW w:w="120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REQT-003</w:t>
            </w:r>
          </w:p>
        </w:tc>
        <w:tc>
          <w:tcPr>
            <w:tcW w:w="491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It shall also contain a Submit</w:t>
            </w:r>
          </w:p>
        </w:tc>
        <w:tc>
          <w:tcPr>
            <w:tcW w:w="120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REQT-004</w:t>
            </w:r>
          </w:p>
        </w:tc>
        <w:tc>
          <w:tcPr>
            <w:tcW w:w="491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When the submit  button is clicked, all required fields are checked whether they have data inputs</w:t>
            </w:r>
          </w:p>
        </w:tc>
        <w:tc>
          <w:tcPr>
            <w:tcW w:w="120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REQT-005</w:t>
            </w:r>
          </w:p>
        </w:tc>
        <w:tc>
          <w:tcPr>
            <w:tcW w:w="491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When a required field has no data input, the user is prompted to input data on the required field</w:t>
            </w:r>
          </w:p>
        </w:tc>
        <w:tc>
          <w:tcPr>
            <w:tcW w:w="120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REQT-006</w:t>
            </w:r>
          </w:p>
        </w:tc>
        <w:tc>
          <w:tcPr>
            <w:tcW w:w="4916"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When the adding a new appointment record  is successful, the user is prompted that  a success message</w:t>
            </w:r>
          </w:p>
        </w:tc>
        <w:tc>
          <w:tcPr>
            <w:tcW w:w="1204"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bl>
    <w:p w:rsidR="00046D41" w:rsidRPr="004C37CB" w:rsidRDefault="00046D41" w:rsidP="00046D41">
      <w:pPr>
        <w:spacing w:after="0" w:line="360" w:lineRule="auto"/>
        <w:rPr>
          <w:rFonts w:ascii="Arial" w:eastAsia="Times New Roman" w:hAnsi="Arial" w:cs="Arial"/>
          <w:b/>
          <w:bCs/>
          <w:i/>
          <w:color w:val="000000"/>
          <w:sz w:val="24"/>
          <w:szCs w:val="24"/>
        </w:rPr>
      </w:pPr>
    </w:p>
    <w:p w:rsidR="00046D41" w:rsidRPr="004C37CB" w:rsidRDefault="00046D41" w:rsidP="00046D41">
      <w:pPr>
        <w:spacing w:after="0" w:line="360" w:lineRule="auto"/>
        <w:rPr>
          <w:rFonts w:ascii="Arial" w:eastAsia="Times New Roman" w:hAnsi="Arial" w:cs="Arial"/>
          <w:b/>
          <w:bCs/>
          <w:i/>
          <w:color w:val="000000"/>
          <w:sz w:val="24"/>
          <w:szCs w:val="24"/>
        </w:rPr>
      </w:pPr>
      <w:r w:rsidRPr="004C37CB">
        <w:rPr>
          <w:rFonts w:ascii="Arial" w:eastAsia="Times New Roman" w:hAnsi="Arial" w:cs="Arial"/>
          <w:b/>
          <w:bCs/>
          <w:i/>
          <w:color w:val="000000"/>
          <w:sz w:val="24"/>
          <w:szCs w:val="24"/>
        </w:rPr>
        <w:br w:type="page"/>
      </w:r>
    </w:p>
    <w:p w:rsidR="00046D41" w:rsidRPr="004C37CB" w:rsidRDefault="00046D41" w:rsidP="00046D41">
      <w:pPr>
        <w:pStyle w:val="Caption"/>
        <w:keepNext/>
        <w:rPr>
          <w:rFonts w:ascii="Arial" w:hAnsi="Arial" w:cs="Arial"/>
          <w:b w:val="0"/>
          <w:sz w:val="24"/>
          <w:szCs w:val="24"/>
        </w:rPr>
      </w:pPr>
      <w:bookmarkStart w:id="150" w:name="_Toc413470384"/>
      <w:bookmarkStart w:id="151" w:name="_Toc413470701"/>
      <w:bookmarkStart w:id="152" w:name="_Toc413472916"/>
      <w:r w:rsidRPr="004C37CB">
        <w:rPr>
          <w:rFonts w:ascii="Arial" w:hAnsi="Arial" w:cs="Arial"/>
          <w:b w:val="0"/>
          <w:sz w:val="24"/>
          <w:szCs w:val="24"/>
        </w:rPr>
        <w:lastRenderedPageBreak/>
        <w:t>Table 4.10 View History of Appointments Functional Requirements</w:t>
      </w:r>
      <w:bookmarkEnd w:id="150"/>
      <w:bookmarkEnd w:id="151"/>
      <w:bookmarkEnd w:id="152"/>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728"/>
        <w:gridCol w:w="4959"/>
        <w:gridCol w:w="1138"/>
        <w:gridCol w:w="1440"/>
      </w:tblGrid>
      <w:tr w:rsidR="00046D41" w:rsidRPr="004C37CB" w:rsidTr="0039259C">
        <w:trPr>
          <w:trHeight w:val="300"/>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Requirement ID</w:t>
            </w:r>
          </w:p>
        </w:tc>
        <w:tc>
          <w:tcPr>
            <w:tcW w:w="4959"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Description</w:t>
            </w:r>
          </w:p>
        </w:tc>
        <w:tc>
          <w:tcPr>
            <w:tcW w:w="1138"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Priority</w:t>
            </w:r>
          </w:p>
        </w:tc>
        <w:tc>
          <w:tcPr>
            <w:tcW w:w="144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Approved/Confirmed by</w:t>
            </w:r>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REQT-001</w:t>
            </w:r>
          </w:p>
        </w:tc>
        <w:tc>
          <w:tcPr>
            <w:tcW w:w="4959"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History of Appointments page can be viewed by clicking the View History of Appointments button on a patient's Profile page</w:t>
            </w:r>
          </w:p>
        </w:tc>
        <w:tc>
          <w:tcPr>
            <w:tcW w:w="113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4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REQT-002</w:t>
            </w:r>
          </w:p>
        </w:tc>
        <w:tc>
          <w:tcPr>
            <w:tcW w:w="4959"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 xml:space="preserve">The History of Appointments page shall contain a table </w:t>
            </w:r>
          </w:p>
        </w:tc>
        <w:tc>
          <w:tcPr>
            <w:tcW w:w="113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4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REQT-003</w:t>
            </w:r>
          </w:p>
        </w:tc>
        <w:tc>
          <w:tcPr>
            <w:tcW w:w="4959"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There shall be two columns on the table</w:t>
            </w:r>
          </w:p>
        </w:tc>
        <w:tc>
          <w:tcPr>
            <w:tcW w:w="113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4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REQT-004</w:t>
            </w:r>
          </w:p>
        </w:tc>
        <w:tc>
          <w:tcPr>
            <w:tcW w:w="4959"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table's headers will be: Date and Dentist in Charge</w:t>
            </w:r>
          </w:p>
        </w:tc>
        <w:tc>
          <w:tcPr>
            <w:tcW w:w="113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4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REQT-005</w:t>
            </w:r>
          </w:p>
        </w:tc>
        <w:tc>
          <w:tcPr>
            <w:tcW w:w="4959"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row data on the table are clickable</w:t>
            </w:r>
          </w:p>
        </w:tc>
        <w:tc>
          <w:tcPr>
            <w:tcW w:w="113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4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bl>
    <w:p w:rsidR="00046D41" w:rsidRPr="004C37CB" w:rsidRDefault="00046D41" w:rsidP="00046D41">
      <w:pPr>
        <w:spacing w:after="0" w:line="360" w:lineRule="auto"/>
        <w:rPr>
          <w:rFonts w:ascii="Arial" w:eastAsia="Times New Roman" w:hAnsi="Arial" w:cs="Arial"/>
          <w:b/>
          <w:bCs/>
          <w:color w:val="000000"/>
          <w:sz w:val="24"/>
          <w:szCs w:val="24"/>
        </w:rPr>
      </w:pPr>
    </w:p>
    <w:p w:rsidR="00046D41" w:rsidRPr="004C37CB" w:rsidRDefault="00046D41" w:rsidP="00046D41">
      <w:pPr>
        <w:spacing w:after="0" w:line="360" w:lineRule="auto"/>
        <w:rPr>
          <w:rFonts w:ascii="Arial" w:eastAsia="Times New Roman" w:hAnsi="Arial" w:cs="Arial"/>
          <w:b/>
          <w:bCs/>
          <w:color w:val="000000"/>
          <w:sz w:val="24"/>
          <w:szCs w:val="24"/>
        </w:rPr>
      </w:pPr>
      <w:r w:rsidRPr="004C37CB">
        <w:rPr>
          <w:rFonts w:ascii="Arial" w:eastAsia="Times New Roman" w:hAnsi="Arial" w:cs="Arial"/>
          <w:b/>
          <w:bCs/>
          <w:color w:val="000000"/>
          <w:sz w:val="24"/>
          <w:szCs w:val="24"/>
        </w:rPr>
        <w:br w:type="page"/>
      </w:r>
    </w:p>
    <w:p w:rsidR="00046D41" w:rsidRPr="004C37CB" w:rsidRDefault="00046D41" w:rsidP="00046D41">
      <w:pPr>
        <w:pStyle w:val="Caption"/>
        <w:keepNext/>
        <w:rPr>
          <w:rFonts w:ascii="Arial" w:hAnsi="Arial" w:cs="Arial"/>
          <w:b w:val="0"/>
          <w:sz w:val="24"/>
          <w:szCs w:val="24"/>
        </w:rPr>
      </w:pPr>
      <w:bookmarkStart w:id="153" w:name="_Toc413470385"/>
      <w:bookmarkStart w:id="154" w:name="_Toc413470702"/>
      <w:bookmarkStart w:id="155" w:name="_Toc413472917"/>
      <w:r w:rsidRPr="004C37CB">
        <w:rPr>
          <w:rFonts w:ascii="Arial" w:hAnsi="Arial" w:cs="Arial"/>
          <w:b w:val="0"/>
          <w:sz w:val="24"/>
          <w:szCs w:val="24"/>
        </w:rPr>
        <w:lastRenderedPageBreak/>
        <w:t>Table 4.11 View an Appointment Record Functional Requirements</w:t>
      </w:r>
      <w:bookmarkEnd w:id="153"/>
      <w:bookmarkEnd w:id="154"/>
      <w:bookmarkEnd w:id="155"/>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728"/>
        <w:gridCol w:w="4927"/>
        <w:gridCol w:w="1170"/>
        <w:gridCol w:w="1440"/>
      </w:tblGrid>
      <w:tr w:rsidR="00046D41" w:rsidRPr="004C37CB" w:rsidTr="0039259C">
        <w:trPr>
          <w:trHeight w:val="300"/>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Requirement ID</w:t>
            </w:r>
          </w:p>
        </w:tc>
        <w:tc>
          <w:tcPr>
            <w:tcW w:w="492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Description</w:t>
            </w:r>
          </w:p>
        </w:tc>
        <w:tc>
          <w:tcPr>
            <w:tcW w:w="117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Priority</w:t>
            </w:r>
          </w:p>
        </w:tc>
        <w:tc>
          <w:tcPr>
            <w:tcW w:w="144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Approved/Confirmed by</w:t>
            </w:r>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REQT-001</w:t>
            </w:r>
          </w:p>
        </w:tc>
        <w:tc>
          <w:tcPr>
            <w:tcW w:w="492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A specific appointment record can be viewed by clicking a row on the table of the History of Appointments page</w:t>
            </w:r>
          </w:p>
        </w:tc>
        <w:tc>
          <w:tcPr>
            <w:tcW w:w="117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4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REQT-002</w:t>
            </w:r>
          </w:p>
        </w:tc>
        <w:tc>
          <w:tcPr>
            <w:tcW w:w="492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An appointment record page shall contain the date of the appointment, dentist in charge, total amount for the treatments rendered, the amount paid by the patient, and the remaining balance for that appointment</w:t>
            </w:r>
          </w:p>
        </w:tc>
        <w:tc>
          <w:tcPr>
            <w:tcW w:w="117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4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REQT-003</w:t>
            </w:r>
          </w:p>
        </w:tc>
        <w:tc>
          <w:tcPr>
            <w:tcW w:w="492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It shall also contain a table which will have 4 columns</w:t>
            </w:r>
          </w:p>
        </w:tc>
        <w:tc>
          <w:tcPr>
            <w:tcW w:w="117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4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REQT-004</w:t>
            </w:r>
          </w:p>
        </w:tc>
        <w:tc>
          <w:tcPr>
            <w:tcW w:w="492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table's headers will be: Treatments Rendered, Application, Price for Treatment (PHP), and Total Price for Treatments</w:t>
            </w:r>
          </w:p>
        </w:tc>
        <w:tc>
          <w:tcPr>
            <w:tcW w:w="117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4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bl>
    <w:p w:rsidR="00046D41" w:rsidRPr="004C37CB" w:rsidRDefault="00046D41" w:rsidP="00046D41">
      <w:pPr>
        <w:spacing w:after="0" w:line="360" w:lineRule="auto"/>
        <w:rPr>
          <w:rFonts w:ascii="Arial" w:eastAsia="Times New Roman" w:hAnsi="Arial" w:cs="Arial"/>
          <w:b/>
          <w:bCs/>
          <w:i/>
          <w:color w:val="000000"/>
          <w:sz w:val="24"/>
          <w:szCs w:val="24"/>
        </w:rPr>
      </w:pPr>
    </w:p>
    <w:p w:rsidR="00046D41" w:rsidRPr="004C37CB" w:rsidRDefault="00046D41" w:rsidP="00046D41">
      <w:pPr>
        <w:pStyle w:val="Caption"/>
        <w:keepNext/>
        <w:rPr>
          <w:rFonts w:ascii="Arial" w:hAnsi="Arial" w:cs="Arial"/>
          <w:b w:val="0"/>
          <w:sz w:val="24"/>
          <w:szCs w:val="24"/>
        </w:rPr>
      </w:pPr>
      <w:bookmarkStart w:id="156" w:name="_Toc413470386"/>
      <w:bookmarkStart w:id="157" w:name="_Toc413470703"/>
      <w:bookmarkStart w:id="158" w:name="_Toc413472918"/>
      <w:r w:rsidRPr="004C37CB">
        <w:rPr>
          <w:rFonts w:ascii="Arial" w:hAnsi="Arial" w:cs="Arial"/>
          <w:b w:val="0"/>
          <w:sz w:val="24"/>
          <w:szCs w:val="24"/>
        </w:rPr>
        <w:t>Table 4.12 View Clinic Calendar Functional Requirements</w:t>
      </w:r>
      <w:bookmarkEnd w:id="156"/>
      <w:bookmarkEnd w:id="157"/>
      <w:bookmarkEnd w:id="158"/>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728"/>
        <w:gridCol w:w="5017"/>
        <w:gridCol w:w="1170"/>
        <w:gridCol w:w="1350"/>
      </w:tblGrid>
      <w:tr w:rsidR="00046D41" w:rsidRPr="004C37CB" w:rsidTr="0039259C">
        <w:trPr>
          <w:trHeight w:val="300"/>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rPr>
            </w:pPr>
            <w:r w:rsidRPr="004C37CB">
              <w:rPr>
                <w:rFonts w:ascii="Arial" w:eastAsia="Times New Roman" w:hAnsi="Arial" w:cs="Arial"/>
                <w:b/>
                <w:bCs/>
                <w:color w:val="000000"/>
              </w:rPr>
              <w:t>Requirement ID</w:t>
            </w:r>
          </w:p>
        </w:tc>
        <w:tc>
          <w:tcPr>
            <w:tcW w:w="50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rPr>
            </w:pPr>
            <w:r w:rsidRPr="004C37CB">
              <w:rPr>
                <w:rFonts w:ascii="Arial" w:eastAsia="Times New Roman" w:hAnsi="Arial" w:cs="Arial"/>
                <w:b/>
                <w:bCs/>
                <w:color w:val="000000"/>
              </w:rPr>
              <w:t>Description</w:t>
            </w:r>
          </w:p>
        </w:tc>
        <w:tc>
          <w:tcPr>
            <w:tcW w:w="117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rPr>
            </w:pPr>
            <w:r w:rsidRPr="004C37CB">
              <w:rPr>
                <w:rFonts w:ascii="Arial" w:eastAsia="Times New Roman" w:hAnsi="Arial" w:cs="Arial"/>
                <w:b/>
                <w:bCs/>
                <w:color w:val="000000"/>
              </w:rPr>
              <w:t>Priority</w:t>
            </w:r>
          </w:p>
        </w:tc>
        <w:tc>
          <w:tcPr>
            <w:tcW w:w="135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rPr>
            </w:pPr>
            <w:r w:rsidRPr="004C37CB">
              <w:rPr>
                <w:rFonts w:ascii="Arial" w:eastAsia="Times New Roman" w:hAnsi="Arial" w:cs="Arial"/>
                <w:b/>
                <w:bCs/>
                <w:color w:val="000000"/>
              </w:rPr>
              <w:t>Approved/Confirmed by</w:t>
            </w:r>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REQT-001</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The Clinic's calendar can be accessed by clicking the Clinic Calendar option on the navigation bar</w:t>
            </w:r>
          </w:p>
        </w:tc>
        <w:tc>
          <w:tcPr>
            <w:tcW w:w="117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35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REQT-002</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The Clinic Schedule page shall contain a calendar which features the current month</w:t>
            </w:r>
          </w:p>
        </w:tc>
        <w:tc>
          <w:tcPr>
            <w:tcW w:w="117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35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REQT-003</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The calendar shall show the available, unavailable dates for appointments</w:t>
            </w:r>
          </w:p>
        </w:tc>
        <w:tc>
          <w:tcPr>
            <w:tcW w:w="1170"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35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bl>
    <w:p w:rsidR="00046D41" w:rsidRPr="004C37CB" w:rsidRDefault="00046D41" w:rsidP="00046D41">
      <w:pPr>
        <w:pStyle w:val="Caption"/>
        <w:keepNext/>
        <w:rPr>
          <w:rFonts w:ascii="Arial" w:hAnsi="Arial" w:cs="Arial"/>
          <w:b w:val="0"/>
          <w:sz w:val="24"/>
          <w:szCs w:val="24"/>
        </w:rPr>
      </w:pPr>
      <w:bookmarkStart w:id="159" w:name="_Toc413470387"/>
      <w:bookmarkStart w:id="160" w:name="_Toc413470704"/>
      <w:bookmarkStart w:id="161" w:name="_Toc413472919"/>
      <w:r w:rsidRPr="004C37CB">
        <w:rPr>
          <w:rFonts w:ascii="Arial" w:hAnsi="Arial" w:cs="Arial"/>
          <w:b w:val="0"/>
          <w:sz w:val="24"/>
          <w:szCs w:val="24"/>
        </w:rPr>
        <w:lastRenderedPageBreak/>
        <w:t>Table 4.13 Add an Appointment Functional Requirements</w:t>
      </w:r>
      <w:bookmarkEnd w:id="159"/>
      <w:bookmarkEnd w:id="160"/>
      <w:bookmarkEnd w:id="161"/>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615"/>
        <w:gridCol w:w="5132"/>
        <w:gridCol w:w="1168"/>
        <w:gridCol w:w="1350"/>
      </w:tblGrid>
      <w:tr w:rsidR="00046D41" w:rsidRPr="004C37CB" w:rsidTr="0039259C">
        <w:trPr>
          <w:trHeight w:val="300"/>
        </w:trPr>
        <w:tc>
          <w:tcPr>
            <w:tcW w:w="1615"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rPr>
            </w:pPr>
            <w:r w:rsidRPr="004C37CB">
              <w:rPr>
                <w:rFonts w:ascii="Arial" w:eastAsia="Times New Roman" w:hAnsi="Arial" w:cs="Arial"/>
                <w:b/>
                <w:bCs/>
                <w:color w:val="000000"/>
              </w:rPr>
              <w:t>Requirement ID</w:t>
            </w:r>
          </w:p>
        </w:tc>
        <w:tc>
          <w:tcPr>
            <w:tcW w:w="5132"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rPr>
            </w:pPr>
            <w:r w:rsidRPr="004C37CB">
              <w:rPr>
                <w:rFonts w:ascii="Arial" w:eastAsia="Times New Roman" w:hAnsi="Arial" w:cs="Arial"/>
                <w:b/>
                <w:bCs/>
                <w:color w:val="000000"/>
              </w:rPr>
              <w:t>Description</w:t>
            </w:r>
          </w:p>
        </w:tc>
        <w:tc>
          <w:tcPr>
            <w:tcW w:w="1168"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rPr>
            </w:pPr>
            <w:r w:rsidRPr="004C37CB">
              <w:rPr>
                <w:rFonts w:ascii="Arial" w:eastAsia="Times New Roman" w:hAnsi="Arial" w:cs="Arial"/>
                <w:b/>
                <w:bCs/>
                <w:color w:val="000000"/>
              </w:rPr>
              <w:t>Priority</w:t>
            </w:r>
          </w:p>
        </w:tc>
        <w:tc>
          <w:tcPr>
            <w:tcW w:w="1350"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rPr>
            </w:pPr>
            <w:r w:rsidRPr="004C37CB">
              <w:rPr>
                <w:rFonts w:ascii="Arial" w:eastAsia="Times New Roman" w:hAnsi="Arial" w:cs="Arial"/>
                <w:b/>
                <w:bCs/>
                <w:color w:val="000000"/>
              </w:rPr>
              <w:t>Approved/Confirmed by</w:t>
            </w:r>
          </w:p>
        </w:tc>
      </w:tr>
      <w:tr w:rsidR="00046D41" w:rsidRPr="004C37CB" w:rsidTr="0039259C">
        <w:trPr>
          <w:trHeight w:val="285"/>
        </w:trPr>
        <w:tc>
          <w:tcPr>
            <w:tcW w:w="1615"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REQT-001</w:t>
            </w:r>
          </w:p>
        </w:tc>
        <w:tc>
          <w:tcPr>
            <w:tcW w:w="5132"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To add an appointment reservation for a certain schedule, the user should click a schedule on the calendar and will be redirected to the appointment form.</w:t>
            </w:r>
          </w:p>
        </w:tc>
        <w:tc>
          <w:tcPr>
            <w:tcW w:w="116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35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615"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REQT-002</w:t>
            </w:r>
          </w:p>
        </w:tc>
        <w:tc>
          <w:tcPr>
            <w:tcW w:w="5132"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The form shall contain fields for the patient's chosen timeslot, patient type, and number of people on the queue for that timeslot</w:t>
            </w:r>
          </w:p>
        </w:tc>
        <w:tc>
          <w:tcPr>
            <w:tcW w:w="116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35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615"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REQT-002</w:t>
            </w:r>
          </w:p>
        </w:tc>
        <w:tc>
          <w:tcPr>
            <w:tcW w:w="5132"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A new form is appended once a patient type is chosen</w:t>
            </w:r>
          </w:p>
        </w:tc>
        <w:tc>
          <w:tcPr>
            <w:tcW w:w="116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35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615"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REQT-003</w:t>
            </w:r>
          </w:p>
        </w:tc>
        <w:tc>
          <w:tcPr>
            <w:tcW w:w="5132"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If the patient type is new, the form appended shall contain an input fields for the patient's username, first name, last name, middle name, mobile number, telephone number, and a radio button for the terms and agreement.</w:t>
            </w:r>
          </w:p>
        </w:tc>
        <w:tc>
          <w:tcPr>
            <w:tcW w:w="116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35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615"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REQT-004</w:t>
            </w:r>
          </w:p>
        </w:tc>
        <w:tc>
          <w:tcPr>
            <w:tcW w:w="5132"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If the patient type is old, the form appended shall contain input fields for the patient's username and a radio button for the terms and agreement</w:t>
            </w:r>
          </w:p>
        </w:tc>
        <w:tc>
          <w:tcPr>
            <w:tcW w:w="116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35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615"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REQT-006</w:t>
            </w:r>
          </w:p>
        </w:tc>
        <w:tc>
          <w:tcPr>
            <w:tcW w:w="5132"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A radio button shall be available which should be activated to ensure that the user agrees with the terms of the appointment reservation</w:t>
            </w:r>
          </w:p>
        </w:tc>
        <w:tc>
          <w:tcPr>
            <w:tcW w:w="116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35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615"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REQT-007</w:t>
            </w:r>
          </w:p>
        </w:tc>
        <w:tc>
          <w:tcPr>
            <w:tcW w:w="5132"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A Submit button shall be available</w:t>
            </w:r>
          </w:p>
        </w:tc>
        <w:tc>
          <w:tcPr>
            <w:tcW w:w="116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35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615"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REQT-008</w:t>
            </w:r>
          </w:p>
        </w:tc>
        <w:tc>
          <w:tcPr>
            <w:tcW w:w="5132"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When the submit button is clicked, all the required fields are checked if they have valid data</w:t>
            </w:r>
          </w:p>
        </w:tc>
        <w:tc>
          <w:tcPr>
            <w:tcW w:w="116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35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615"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REQT-009</w:t>
            </w:r>
          </w:p>
        </w:tc>
        <w:tc>
          <w:tcPr>
            <w:tcW w:w="5132"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If a required field does not have data, the user is prompted to input data on the required field</w:t>
            </w:r>
          </w:p>
        </w:tc>
        <w:tc>
          <w:tcPr>
            <w:tcW w:w="116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35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r w:rsidR="00046D41" w:rsidRPr="004C37CB" w:rsidTr="0039259C">
        <w:trPr>
          <w:trHeight w:val="285"/>
        </w:trPr>
        <w:tc>
          <w:tcPr>
            <w:tcW w:w="1615"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REQT-0010</w:t>
            </w:r>
          </w:p>
        </w:tc>
        <w:tc>
          <w:tcPr>
            <w:tcW w:w="5132"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If the appointment reservation is successful, the user is prompted that the appointment reservation is successful</w:t>
            </w:r>
          </w:p>
        </w:tc>
        <w:tc>
          <w:tcPr>
            <w:tcW w:w="1168"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rPr>
            </w:pPr>
            <w:r w:rsidRPr="004C37CB">
              <w:rPr>
                <w:rFonts w:ascii="Arial" w:eastAsia="Times New Roman" w:hAnsi="Arial" w:cs="Arial"/>
                <w:color w:val="000000"/>
              </w:rPr>
              <w:t>1</w:t>
            </w:r>
          </w:p>
        </w:tc>
        <w:tc>
          <w:tcPr>
            <w:tcW w:w="1350"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rPr>
              <w:t xml:space="preserve">Cynthia </w:t>
            </w:r>
            <w:proofErr w:type="spellStart"/>
            <w:r w:rsidRPr="004C37CB">
              <w:rPr>
                <w:rFonts w:ascii="Arial" w:eastAsia="Times New Roman" w:hAnsi="Arial" w:cs="Arial"/>
                <w:color w:val="000000"/>
              </w:rPr>
              <w:t>Gayatin</w:t>
            </w:r>
            <w:proofErr w:type="spellEnd"/>
          </w:p>
        </w:tc>
      </w:tr>
    </w:tbl>
    <w:p w:rsidR="00046D41" w:rsidRPr="004C37CB" w:rsidRDefault="00046D41" w:rsidP="00046D41">
      <w:pPr>
        <w:pStyle w:val="Caption"/>
        <w:keepNext/>
        <w:rPr>
          <w:rFonts w:ascii="Arial" w:hAnsi="Arial" w:cs="Arial"/>
          <w:b w:val="0"/>
          <w:sz w:val="24"/>
          <w:szCs w:val="24"/>
        </w:rPr>
      </w:pPr>
      <w:bookmarkStart w:id="162" w:name="_Toc413470388"/>
      <w:bookmarkStart w:id="163" w:name="_Toc413470705"/>
      <w:bookmarkStart w:id="164" w:name="_Toc413472920"/>
      <w:r w:rsidRPr="004C37CB">
        <w:rPr>
          <w:rFonts w:ascii="Arial" w:hAnsi="Arial" w:cs="Arial"/>
          <w:b w:val="0"/>
          <w:sz w:val="24"/>
          <w:szCs w:val="24"/>
        </w:rPr>
        <w:lastRenderedPageBreak/>
        <w:t>Table 4.14 Open a Schedule Functional Requirements</w:t>
      </w:r>
      <w:bookmarkEnd w:id="162"/>
      <w:bookmarkEnd w:id="163"/>
      <w:bookmarkEnd w:id="164"/>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728"/>
        <w:gridCol w:w="5017"/>
        <w:gridCol w:w="1103"/>
        <w:gridCol w:w="1417"/>
      </w:tblGrid>
      <w:tr w:rsidR="00046D41" w:rsidRPr="004C37CB" w:rsidTr="0039259C">
        <w:trPr>
          <w:trHeight w:val="300"/>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Requirement ID</w:t>
            </w:r>
          </w:p>
        </w:tc>
        <w:tc>
          <w:tcPr>
            <w:tcW w:w="50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Description</w:t>
            </w:r>
          </w:p>
        </w:tc>
        <w:tc>
          <w:tcPr>
            <w:tcW w:w="1103"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Priority</w:t>
            </w:r>
          </w:p>
        </w:tc>
        <w:tc>
          <w:tcPr>
            <w:tcW w:w="14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Approved/Confirmed by</w:t>
            </w:r>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REQT-001</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To open a closed schedule for appointments, the user should go to the Clinic Calendar page then click the Open a Schedule button and a modal will appear</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REQT-002</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A drop down list of all the closed days is present, where the user can choose which date to open</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REQT-003</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When the submit button is clicked, all the required fields are checked if they have valid data</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REQT-004</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If a required field does not have data, the user is prompted to supply data on the required field</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REQT-005</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If the Opening of a schedule is successful, the user is prompted that the schedule has been successfully opened</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bl>
    <w:p w:rsidR="00046D41" w:rsidRPr="004C37CB" w:rsidRDefault="00046D41" w:rsidP="00046D41">
      <w:pPr>
        <w:spacing w:after="0" w:line="360" w:lineRule="auto"/>
        <w:rPr>
          <w:rFonts w:ascii="Arial" w:eastAsia="Times New Roman" w:hAnsi="Arial" w:cs="Arial"/>
          <w:b/>
          <w:bCs/>
          <w:color w:val="000000"/>
          <w:sz w:val="24"/>
          <w:szCs w:val="24"/>
        </w:rPr>
      </w:pPr>
    </w:p>
    <w:p w:rsidR="00046D41" w:rsidRPr="004C37CB" w:rsidRDefault="00046D41" w:rsidP="00046D41">
      <w:pPr>
        <w:spacing w:after="0" w:line="360" w:lineRule="auto"/>
        <w:rPr>
          <w:rFonts w:ascii="Arial" w:eastAsia="Times New Roman" w:hAnsi="Arial" w:cs="Arial"/>
          <w:b/>
          <w:bCs/>
          <w:color w:val="000000"/>
          <w:sz w:val="24"/>
          <w:szCs w:val="24"/>
        </w:rPr>
      </w:pPr>
      <w:r w:rsidRPr="004C37CB">
        <w:rPr>
          <w:rFonts w:ascii="Arial" w:eastAsia="Times New Roman" w:hAnsi="Arial" w:cs="Arial"/>
          <w:b/>
          <w:bCs/>
          <w:color w:val="000000"/>
          <w:sz w:val="24"/>
          <w:szCs w:val="24"/>
        </w:rPr>
        <w:br w:type="page"/>
      </w:r>
    </w:p>
    <w:p w:rsidR="00046D41" w:rsidRPr="004C37CB" w:rsidRDefault="00046D41" w:rsidP="00046D41">
      <w:pPr>
        <w:pStyle w:val="Caption"/>
        <w:keepNext/>
        <w:rPr>
          <w:rFonts w:ascii="Arial" w:hAnsi="Arial" w:cs="Arial"/>
          <w:b w:val="0"/>
          <w:sz w:val="24"/>
          <w:szCs w:val="24"/>
        </w:rPr>
      </w:pPr>
      <w:bookmarkStart w:id="165" w:name="_Toc413470389"/>
      <w:bookmarkStart w:id="166" w:name="_Toc413470706"/>
      <w:bookmarkStart w:id="167" w:name="_Toc413472921"/>
      <w:r w:rsidRPr="004C37CB">
        <w:rPr>
          <w:rFonts w:ascii="Arial" w:hAnsi="Arial" w:cs="Arial"/>
          <w:b w:val="0"/>
          <w:sz w:val="24"/>
          <w:szCs w:val="24"/>
        </w:rPr>
        <w:lastRenderedPageBreak/>
        <w:t>Table 4.15 Close a Schedule Functional Requirements</w:t>
      </w:r>
      <w:bookmarkEnd w:id="165"/>
      <w:bookmarkEnd w:id="166"/>
      <w:bookmarkEnd w:id="167"/>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728"/>
        <w:gridCol w:w="5017"/>
        <w:gridCol w:w="1103"/>
        <w:gridCol w:w="1417"/>
      </w:tblGrid>
      <w:tr w:rsidR="00046D41" w:rsidRPr="004C37CB" w:rsidTr="0039259C">
        <w:trPr>
          <w:trHeight w:val="300"/>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Requirement ID</w:t>
            </w:r>
          </w:p>
        </w:tc>
        <w:tc>
          <w:tcPr>
            <w:tcW w:w="50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Description</w:t>
            </w:r>
          </w:p>
        </w:tc>
        <w:tc>
          <w:tcPr>
            <w:tcW w:w="1103"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Priority</w:t>
            </w:r>
          </w:p>
        </w:tc>
        <w:tc>
          <w:tcPr>
            <w:tcW w:w="14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Approved/Confirmed by</w:t>
            </w:r>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REQT-001</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To close a date for appointments, the user should go to the Clinic Calendar page then click the Close a Schedule button and a modal will appear</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REQT-002</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modal shall contain a calendar option where the user can choose the date to close</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REQT-003</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When the submit button is clicked, all the required fields are checked if they have valid data</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REQT-004</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If a required field does not have data, the user is prompted to supply data on the required field</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84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REQT-005</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If the Closing of a schedule is successful, the user is prompted that the schedule has been successfully closed</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bl>
    <w:p w:rsidR="00046D41" w:rsidRPr="004C37CB" w:rsidRDefault="00046D41" w:rsidP="00046D41">
      <w:pPr>
        <w:spacing w:after="0" w:line="360" w:lineRule="auto"/>
        <w:rPr>
          <w:rFonts w:ascii="Arial" w:hAnsi="Arial" w:cs="Arial"/>
          <w:sz w:val="24"/>
          <w:szCs w:val="24"/>
        </w:rPr>
      </w:pPr>
    </w:p>
    <w:p w:rsidR="00046D41" w:rsidRPr="004C37CB" w:rsidRDefault="00046D41" w:rsidP="00046D41">
      <w:pPr>
        <w:spacing w:after="0" w:line="360" w:lineRule="auto"/>
        <w:rPr>
          <w:rFonts w:ascii="Arial" w:hAnsi="Arial" w:cs="Arial"/>
          <w:b/>
          <w:sz w:val="24"/>
          <w:szCs w:val="24"/>
        </w:rPr>
      </w:pPr>
      <w:r w:rsidRPr="004C37CB">
        <w:rPr>
          <w:rFonts w:ascii="Arial" w:hAnsi="Arial" w:cs="Arial"/>
          <w:b/>
          <w:sz w:val="24"/>
          <w:szCs w:val="24"/>
        </w:rPr>
        <w:br w:type="page"/>
      </w:r>
      <w:r w:rsidRPr="004C37CB">
        <w:rPr>
          <w:rFonts w:ascii="Arial" w:hAnsi="Arial" w:cs="Arial"/>
          <w:b/>
          <w:sz w:val="24"/>
          <w:szCs w:val="24"/>
        </w:rPr>
        <w:lastRenderedPageBreak/>
        <w:t>4.1.11.2 Performance Requirements</w:t>
      </w:r>
    </w:p>
    <w:p w:rsidR="00046D41" w:rsidRPr="004C37CB" w:rsidRDefault="00046D41" w:rsidP="00046D41">
      <w:pPr>
        <w:spacing w:after="0" w:line="360" w:lineRule="auto"/>
        <w:rPr>
          <w:rFonts w:ascii="Arial" w:hAnsi="Arial" w:cs="Arial"/>
          <w:b/>
          <w:sz w:val="24"/>
          <w:szCs w:val="24"/>
        </w:rPr>
      </w:pPr>
    </w:p>
    <w:p w:rsidR="00046D41" w:rsidRPr="004C37CB" w:rsidRDefault="00046D41" w:rsidP="00046D41">
      <w:pPr>
        <w:pStyle w:val="Caption"/>
        <w:keepNext/>
        <w:rPr>
          <w:rFonts w:ascii="Arial" w:hAnsi="Arial" w:cs="Arial"/>
          <w:b w:val="0"/>
          <w:sz w:val="24"/>
          <w:szCs w:val="24"/>
        </w:rPr>
      </w:pPr>
      <w:bookmarkStart w:id="168" w:name="_Toc413470390"/>
      <w:bookmarkStart w:id="169" w:name="_Toc413470707"/>
      <w:bookmarkStart w:id="170" w:name="_Toc413472922"/>
      <w:r w:rsidRPr="004C37CB">
        <w:rPr>
          <w:rFonts w:ascii="Arial" w:hAnsi="Arial" w:cs="Arial"/>
          <w:b w:val="0"/>
          <w:sz w:val="24"/>
          <w:szCs w:val="24"/>
        </w:rPr>
        <w:t>Table 4.16 Performance Requirements Table</w:t>
      </w:r>
      <w:bookmarkEnd w:id="168"/>
      <w:bookmarkEnd w:id="169"/>
      <w:bookmarkEnd w:id="170"/>
      <w:r w:rsidRPr="004C37CB">
        <w:rPr>
          <w:rFonts w:ascii="Arial" w:hAnsi="Arial" w:cs="Arial"/>
          <w:b w:val="0"/>
          <w:sz w:val="24"/>
          <w:szCs w:val="24"/>
        </w:rPr>
        <w:t xml:space="preserve"> </w:t>
      </w:r>
    </w:p>
    <w:tbl>
      <w:tblPr>
        <w:tblW w:w="9265" w:type="dxa"/>
        <w:tblLayout w:type="fixed"/>
        <w:tblLook w:val="0000" w:firstRow="0" w:lastRow="0" w:firstColumn="0" w:lastColumn="0" w:noHBand="0" w:noVBand="0"/>
      </w:tblPr>
      <w:tblGrid>
        <w:gridCol w:w="1728"/>
        <w:gridCol w:w="5017"/>
        <w:gridCol w:w="1103"/>
        <w:gridCol w:w="1417"/>
      </w:tblGrid>
      <w:tr w:rsidR="00046D41" w:rsidRPr="004C37CB" w:rsidTr="0039259C">
        <w:trPr>
          <w:trHeight w:val="300"/>
        </w:trPr>
        <w:tc>
          <w:tcPr>
            <w:tcW w:w="1728" w:type="dxa"/>
            <w:tcBorders>
              <w:top w:val="single" w:sz="4" w:space="0" w:color="auto"/>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Requirement ID</w:t>
            </w:r>
          </w:p>
        </w:tc>
        <w:tc>
          <w:tcPr>
            <w:tcW w:w="50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Description</w:t>
            </w:r>
          </w:p>
        </w:tc>
        <w:tc>
          <w:tcPr>
            <w:tcW w:w="1103"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Priority</w:t>
            </w:r>
          </w:p>
        </w:tc>
        <w:tc>
          <w:tcPr>
            <w:tcW w:w="1417" w:type="dxa"/>
            <w:tcBorders>
              <w:top w:val="single" w:sz="4" w:space="0" w:color="auto"/>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b/>
                <w:bCs/>
                <w:color w:val="000000"/>
                <w:sz w:val="24"/>
                <w:szCs w:val="24"/>
              </w:rPr>
            </w:pPr>
            <w:r w:rsidRPr="004C37CB">
              <w:rPr>
                <w:rFonts w:ascii="Arial" w:eastAsia="Times New Roman" w:hAnsi="Arial" w:cs="Arial"/>
                <w:b/>
                <w:bCs/>
                <w:color w:val="000000"/>
                <w:sz w:val="24"/>
                <w:szCs w:val="24"/>
              </w:rPr>
              <w:t>Approved/Confirmed by</w:t>
            </w:r>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REQT-001</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system must work properly with Google Chrome on the specified version.</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REQT-002</w:t>
            </w:r>
          </w:p>
        </w:tc>
        <w:tc>
          <w:tcPr>
            <w:tcW w:w="5017" w:type="dxa"/>
            <w:tcBorders>
              <w:top w:val="nil"/>
              <w:left w:val="nil"/>
              <w:bottom w:val="single" w:sz="4" w:space="0" w:color="auto"/>
              <w:right w:val="single" w:sz="4" w:space="0" w:color="auto"/>
            </w:tcBorders>
            <w:vAlign w:val="center"/>
          </w:tcPr>
          <w:p w:rsidR="00046D41" w:rsidRPr="004C37CB" w:rsidRDefault="00046D41" w:rsidP="002A72F6">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system must handle multiple client-interactions and online appointment</w:t>
            </w:r>
            <w:r w:rsidR="002A72F6" w:rsidRPr="004C37CB">
              <w:rPr>
                <w:rFonts w:ascii="Arial" w:eastAsia="Times New Roman" w:hAnsi="Arial" w:cs="Arial"/>
                <w:color w:val="000000"/>
                <w:sz w:val="24"/>
                <w:szCs w:val="24"/>
              </w:rPr>
              <w:t>s</w:t>
            </w:r>
            <w:r w:rsidRPr="004C37CB">
              <w:rPr>
                <w:rFonts w:ascii="Arial" w:eastAsia="Times New Roman" w:hAnsi="Arial" w:cs="Arial"/>
                <w:color w:val="000000"/>
                <w:sz w:val="24"/>
                <w:szCs w:val="24"/>
              </w:rPr>
              <w:t xml:space="preserve"> </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REQT-003</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system must send SMS not greater than 20 seconds upon confirming the appointment</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r w:rsidR="00046D41" w:rsidRPr="004C37CB" w:rsidTr="0039259C">
        <w:trPr>
          <w:trHeight w:val="285"/>
        </w:trPr>
        <w:tc>
          <w:tcPr>
            <w:tcW w:w="1728" w:type="dxa"/>
            <w:tcBorders>
              <w:top w:val="nil"/>
              <w:left w:val="single" w:sz="4" w:space="0" w:color="auto"/>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REQT-004</w:t>
            </w:r>
          </w:p>
        </w:tc>
        <w:tc>
          <w:tcPr>
            <w:tcW w:w="5017"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The system must be stable</w:t>
            </w:r>
          </w:p>
        </w:tc>
        <w:tc>
          <w:tcPr>
            <w:tcW w:w="1103" w:type="dxa"/>
            <w:tcBorders>
              <w:top w:val="nil"/>
              <w:left w:val="nil"/>
              <w:bottom w:val="single" w:sz="4" w:space="0" w:color="auto"/>
              <w:right w:val="single" w:sz="4" w:space="0" w:color="auto"/>
            </w:tcBorders>
            <w:vAlign w:val="center"/>
          </w:tcPr>
          <w:p w:rsidR="00046D41" w:rsidRPr="004C37CB" w:rsidRDefault="00046D41" w:rsidP="0039259C">
            <w:pPr>
              <w:spacing w:after="0" w:line="360" w:lineRule="auto"/>
              <w:jc w:val="center"/>
              <w:rPr>
                <w:rFonts w:ascii="Arial" w:eastAsia="Times New Roman" w:hAnsi="Arial" w:cs="Arial"/>
                <w:color w:val="000000"/>
                <w:sz w:val="24"/>
                <w:szCs w:val="24"/>
              </w:rPr>
            </w:pPr>
            <w:r w:rsidRPr="004C37CB">
              <w:rPr>
                <w:rFonts w:ascii="Arial" w:eastAsia="Times New Roman" w:hAnsi="Arial" w:cs="Arial"/>
                <w:color w:val="000000"/>
                <w:sz w:val="24"/>
                <w:szCs w:val="24"/>
              </w:rPr>
              <w:t>1</w:t>
            </w:r>
          </w:p>
        </w:tc>
        <w:tc>
          <w:tcPr>
            <w:tcW w:w="1417" w:type="dxa"/>
            <w:tcBorders>
              <w:top w:val="nil"/>
              <w:left w:val="nil"/>
              <w:bottom w:val="single" w:sz="4" w:space="0" w:color="auto"/>
              <w:right w:val="single" w:sz="4" w:space="0" w:color="auto"/>
            </w:tcBorders>
          </w:tcPr>
          <w:p w:rsidR="00046D41" w:rsidRPr="004C37CB" w:rsidRDefault="00046D41" w:rsidP="0039259C">
            <w:pPr>
              <w:jc w:val="center"/>
              <w:rPr>
                <w:rFonts w:ascii="Arial" w:hAnsi="Arial" w:cs="Arial"/>
              </w:rPr>
            </w:pPr>
            <w:r w:rsidRPr="004C37CB">
              <w:rPr>
                <w:rFonts w:ascii="Arial" w:eastAsia="Times New Roman" w:hAnsi="Arial" w:cs="Arial"/>
                <w:color w:val="000000"/>
                <w:sz w:val="24"/>
                <w:szCs w:val="24"/>
              </w:rPr>
              <w:t xml:space="preserve">Cynthia </w:t>
            </w:r>
            <w:proofErr w:type="spellStart"/>
            <w:r w:rsidRPr="004C37CB">
              <w:rPr>
                <w:rFonts w:ascii="Arial" w:eastAsia="Times New Roman" w:hAnsi="Arial" w:cs="Arial"/>
                <w:color w:val="000000"/>
                <w:sz w:val="24"/>
                <w:szCs w:val="24"/>
              </w:rPr>
              <w:t>Gayatin</w:t>
            </w:r>
            <w:proofErr w:type="spellEnd"/>
          </w:p>
        </w:tc>
      </w:tr>
    </w:tbl>
    <w:p w:rsidR="00046D41" w:rsidRPr="004C37CB" w:rsidRDefault="00046D41" w:rsidP="00046D41">
      <w:pPr>
        <w:spacing w:after="0" w:line="360" w:lineRule="auto"/>
        <w:rPr>
          <w:rFonts w:ascii="Arial" w:hAnsi="Arial" w:cs="Arial"/>
          <w:b/>
          <w:szCs w:val="24"/>
        </w:rPr>
      </w:pPr>
    </w:p>
    <w:p w:rsidR="00046D41" w:rsidRPr="004C37CB" w:rsidRDefault="00046D41" w:rsidP="00046D41">
      <w:pPr>
        <w:pStyle w:val="Heading2"/>
        <w:rPr>
          <w:rFonts w:cs="Arial"/>
          <w:sz w:val="22"/>
        </w:rPr>
      </w:pPr>
      <w:bookmarkStart w:id="171" w:name="_Toc412207015"/>
      <w:bookmarkStart w:id="172" w:name="_Toc412209571"/>
      <w:r w:rsidRPr="004C37CB">
        <w:rPr>
          <w:rFonts w:cs="Arial"/>
          <w:sz w:val="22"/>
        </w:rPr>
        <w:br w:type="page"/>
      </w:r>
      <w:bookmarkStart w:id="173" w:name="_Toc413180826"/>
      <w:r w:rsidRPr="004C37CB">
        <w:rPr>
          <w:rFonts w:cs="Arial"/>
          <w:sz w:val="22"/>
        </w:rPr>
        <w:lastRenderedPageBreak/>
        <w:t>4.2 Design Specification</w:t>
      </w:r>
      <w:bookmarkEnd w:id="171"/>
      <w:bookmarkEnd w:id="172"/>
      <w:bookmarkEnd w:id="173"/>
    </w:p>
    <w:p w:rsidR="00046D41" w:rsidRPr="004C37CB" w:rsidRDefault="00046D41" w:rsidP="00046D41">
      <w:pPr>
        <w:pStyle w:val="Heading3"/>
        <w:spacing w:line="360" w:lineRule="auto"/>
        <w:rPr>
          <w:rFonts w:ascii="Arial" w:hAnsi="Arial" w:cs="Arial"/>
          <w:sz w:val="22"/>
          <w:szCs w:val="24"/>
        </w:rPr>
      </w:pPr>
      <w:r w:rsidRPr="004C37CB">
        <w:rPr>
          <w:rFonts w:ascii="Arial" w:hAnsi="Arial" w:cs="Arial"/>
          <w:sz w:val="22"/>
          <w:szCs w:val="24"/>
        </w:rPr>
        <w:t xml:space="preserve"> </w:t>
      </w:r>
      <w:bookmarkStart w:id="174" w:name="_Toc412207016"/>
      <w:bookmarkStart w:id="175" w:name="_Toc412209572"/>
      <w:bookmarkStart w:id="176" w:name="_Toc413180827"/>
      <w:r w:rsidRPr="004C37CB">
        <w:rPr>
          <w:rFonts w:ascii="Arial" w:hAnsi="Arial" w:cs="Arial"/>
          <w:sz w:val="22"/>
          <w:szCs w:val="24"/>
        </w:rPr>
        <w:t>4.2.1 High-Level Use Case</w:t>
      </w:r>
      <w:bookmarkEnd w:id="174"/>
      <w:bookmarkEnd w:id="175"/>
      <w:bookmarkEnd w:id="176"/>
    </w:p>
    <w:p w:rsidR="00046D41" w:rsidRPr="004C37CB" w:rsidRDefault="00046D41" w:rsidP="00046D41">
      <w:pPr>
        <w:spacing w:after="0" w:line="360" w:lineRule="auto"/>
        <w:jc w:val="both"/>
        <w:rPr>
          <w:rFonts w:ascii="Arial" w:hAnsi="Arial" w:cs="Arial"/>
          <w:b/>
          <w:szCs w:val="24"/>
        </w:rPr>
      </w:pPr>
      <w:r w:rsidRPr="004C37CB">
        <w:rPr>
          <w:rFonts w:ascii="Arial" w:hAnsi="Arial" w:cs="Arial"/>
          <w:b/>
          <w:szCs w:val="24"/>
        </w:rPr>
        <w:tab/>
      </w:r>
    </w:p>
    <w:p w:rsidR="00046D41" w:rsidRPr="004C37CB" w:rsidRDefault="003D5675" w:rsidP="00046D41">
      <w:pPr>
        <w:spacing w:after="0" w:line="360" w:lineRule="auto"/>
        <w:ind w:firstLine="720"/>
        <w:jc w:val="both"/>
        <w:rPr>
          <w:rFonts w:ascii="Arial" w:hAnsi="Arial" w:cs="Arial"/>
          <w:b/>
          <w:szCs w:val="24"/>
        </w:rPr>
      </w:pPr>
      <w:r w:rsidRPr="004C37CB">
        <w:rPr>
          <w:rFonts w:ascii="Arial" w:hAnsi="Arial" w:cs="Arial"/>
          <w:noProof/>
        </w:rPr>
        <mc:AlternateContent>
          <mc:Choice Requires="wps">
            <w:drawing>
              <wp:anchor distT="0" distB="0" distL="114300" distR="114300" simplePos="0" relativeHeight="251691008" behindDoc="0" locked="0" layoutInCell="1" allowOverlap="1" wp14:anchorId="3C6F5200" wp14:editId="15A9A44B">
                <wp:simplePos x="0" y="0"/>
                <wp:positionH relativeFrom="column">
                  <wp:posOffset>-466090</wp:posOffset>
                </wp:positionH>
                <wp:positionV relativeFrom="paragraph">
                  <wp:posOffset>5310505</wp:posOffset>
                </wp:positionV>
                <wp:extent cx="6629400" cy="290830"/>
                <wp:effectExtent l="635" t="1905" r="0" b="2540"/>
                <wp:wrapTopAndBottom/>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D22D07" w:rsidRDefault="0039259C" w:rsidP="00046D41">
                            <w:pPr>
                              <w:pStyle w:val="Caption"/>
                              <w:jc w:val="center"/>
                              <w:rPr>
                                <w:rFonts w:ascii="Arial" w:hAnsi="Arial" w:cs="Arial"/>
                                <w:b w:val="0"/>
                                <w:noProof/>
                                <w:sz w:val="24"/>
                                <w:szCs w:val="24"/>
                              </w:rPr>
                            </w:pPr>
                            <w:bookmarkStart w:id="177" w:name="_Toc413470300"/>
                            <w:bookmarkStart w:id="178" w:name="_Toc413470708"/>
                            <w:bookmarkStart w:id="179" w:name="_Toc413472923"/>
                            <w:r w:rsidRPr="00D22D07">
                              <w:rPr>
                                <w:rFonts w:ascii="Arial" w:hAnsi="Arial" w:cs="Arial"/>
                                <w:b w:val="0"/>
                                <w:sz w:val="24"/>
                                <w:szCs w:val="24"/>
                              </w:rPr>
                              <w:t>F</w:t>
                            </w:r>
                            <w:r>
                              <w:rPr>
                                <w:rFonts w:ascii="Arial" w:hAnsi="Arial" w:cs="Arial"/>
                                <w:b w:val="0"/>
                                <w:sz w:val="24"/>
                                <w:szCs w:val="24"/>
                              </w:rPr>
                              <w:t>igure 4.35</w:t>
                            </w:r>
                            <w:r w:rsidRPr="00D22D07">
                              <w:rPr>
                                <w:rFonts w:ascii="Arial" w:hAnsi="Arial" w:cs="Arial"/>
                                <w:b w:val="0"/>
                                <w:sz w:val="24"/>
                                <w:szCs w:val="24"/>
                              </w:rPr>
                              <w:t xml:space="preserve"> High-Level Use Case</w:t>
                            </w:r>
                            <w:bookmarkEnd w:id="177"/>
                            <w:bookmarkEnd w:id="178"/>
                            <w:bookmarkEnd w:id="179"/>
                            <w:r w:rsidRPr="00D22D07">
                              <w:rPr>
                                <w:rFonts w:ascii="Arial" w:hAnsi="Arial" w:cs="Arial"/>
                                <w:b w:val="0"/>
                                <w:sz w:val="24"/>
                                <w:szCs w:val="24"/>
                              </w:rP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6F5200" id="_x0000_t202" coordsize="21600,21600" o:spt="202" path="m,l,21600r21600,l21600,xe">
                <v:stroke joinstyle="miter"/>
                <v:path gradientshapeok="t" o:connecttype="rect"/>
              </v:shapetype>
              <v:shape id="Text Box 5" o:spid="_x0000_s1045" type="#_x0000_t202" style="position:absolute;left:0;text-align:left;margin-left:-36.7pt;margin-top:418.15pt;width:522pt;height:2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" stroked="f">
                <v:textbox style="mso-fit-shape-to-text:t" inset="0,0,0,0">
                  <w:txbxContent>
                    <w:p w:rsidR="0039259C" w:rsidRPr="00D22D07" w:rsidRDefault="0039259C" w:rsidP="00046D41">
                      <w:pPr>
                        <w:pStyle w:val="Caption"/>
                        <w:jc w:val="center"/>
                        <w:rPr>
                          <w:rFonts w:ascii="Arial" w:hAnsi="Arial" w:cs="Arial"/>
                          <w:b w:val="0"/>
                          <w:noProof/>
                          <w:sz w:val="24"/>
                          <w:szCs w:val="24"/>
                        </w:rPr>
                      </w:pPr>
                      <w:bookmarkStart w:id="180" w:name="_Toc413470300"/>
                      <w:bookmarkStart w:id="181" w:name="_Toc413470708"/>
                      <w:bookmarkStart w:id="182" w:name="_Toc413472923"/>
                      <w:r w:rsidRPr="00D22D07">
                        <w:rPr>
                          <w:rFonts w:ascii="Arial" w:hAnsi="Arial" w:cs="Arial"/>
                          <w:b w:val="0"/>
                          <w:sz w:val="24"/>
                          <w:szCs w:val="24"/>
                        </w:rPr>
                        <w:t>F</w:t>
                      </w:r>
                      <w:r>
                        <w:rPr>
                          <w:rFonts w:ascii="Arial" w:hAnsi="Arial" w:cs="Arial"/>
                          <w:b w:val="0"/>
                          <w:sz w:val="24"/>
                          <w:szCs w:val="24"/>
                        </w:rPr>
                        <w:t>igure 4.35</w:t>
                      </w:r>
                      <w:r w:rsidRPr="00D22D07">
                        <w:rPr>
                          <w:rFonts w:ascii="Arial" w:hAnsi="Arial" w:cs="Arial"/>
                          <w:b w:val="0"/>
                          <w:sz w:val="24"/>
                          <w:szCs w:val="24"/>
                        </w:rPr>
                        <w:t xml:space="preserve"> High-Level Use Case</w:t>
                      </w:r>
                      <w:bookmarkEnd w:id="180"/>
                      <w:bookmarkEnd w:id="181"/>
                      <w:bookmarkEnd w:id="182"/>
                      <w:r w:rsidRPr="00D22D07">
                        <w:rPr>
                          <w:rFonts w:ascii="Arial" w:hAnsi="Arial" w:cs="Arial"/>
                          <w:b w:val="0"/>
                          <w:sz w:val="24"/>
                          <w:szCs w:val="24"/>
                        </w:rPr>
                        <w:t xml:space="preserve"> </w:t>
                      </w:r>
                    </w:p>
                  </w:txbxContent>
                </v:textbox>
                <w10:wrap type="topAndBottom"/>
              </v:shape>
            </w:pict>
          </mc:Fallback>
        </mc:AlternateContent>
      </w:r>
      <w:r w:rsidR="00046D41" w:rsidRPr="004C37CB">
        <w:rPr>
          <w:rFonts w:ascii="Arial" w:hAnsi="Arial" w:cs="Arial"/>
          <w:b/>
          <w:szCs w:val="24"/>
        </w:rPr>
        <w:t>Figure 4.35</w:t>
      </w:r>
      <w:r w:rsidR="00046D41" w:rsidRPr="004C37CB">
        <w:rPr>
          <w:rFonts w:ascii="Arial" w:hAnsi="Arial" w:cs="Arial"/>
          <w:szCs w:val="24"/>
        </w:rPr>
        <w:t xml:space="preserve"> shows the High-Level Use Case Diagram of the </w:t>
      </w:r>
      <w:proofErr w:type="spellStart"/>
      <w:r w:rsidR="00046D41" w:rsidRPr="004C37CB">
        <w:rPr>
          <w:rFonts w:ascii="Arial" w:hAnsi="Arial" w:cs="Arial"/>
          <w:szCs w:val="24"/>
        </w:rPr>
        <w:t>Gayatin</w:t>
      </w:r>
      <w:proofErr w:type="spellEnd"/>
      <w:r w:rsidR="00046D41" w:rsidRPr="004C37CB">
        <w:rPr>
          <w:rFonts w:ascii="Arial" w:hAnsi="Arial" w:cs="Arial"/>
          <w:szCs w:val="24"/>
        </w:rPr>
        <w:t xml:space="preserve"> Dental Clinic Online Appointment and </w:t>
      </w:r>
      <w:r w:rsidR="009B785C" w:rsidRPr="004C37CB">
        <w:rPr>
          <w:rFonts w:ascii="Arial" w:hAnsi="Arial" w:cs="Arial"/>
          <w:szCs w:val="24"/>
        </w:rPr>
        <w:t>Patient Profiling</w:t>
      </w:r>
      <w:r w:rsidR="00046D41" w:rsidRPr="004C37CB">
        <w:rPr>
          <w:rFonts w:ascii="Arial" w:hAnsi="Arial" w:cs="Arial"/>
          <w:szCs w:val="24"/>
        </w:rPr>
        <w:t xml:space="preserve"> System. This diagram shows th</w:t>
      </w:r>
      <w:r>
        <w:rPr>
          <w:rFonts w:ascii="Arial" w:hAnsi="Arial" w:cs="Arial"/>
          <w:szCs w:val="24"/>
        </w:rPr>
        <w:t xml:space="preserve">e actions which the guest user </w:t>
      </w:r>
      <w:r w:rsidR="00046D41" w:rsidRPr="004C37CB">
        <w:rPr>
          <w:rFonts w:ascii="Arial" w:hAnsi="Arial" w:cs="Arial"/>
          <w:szCs w:val="24"/>
        </w:rPr>
        <w:t>and administrator can do on the system.</w:t>
      </w:r>
    </w:p>
    <w:p w:rsidR="00046D41" w:rsidRPr="004C37CB" w:rsidRDefault="00B4058E" w:rsidP="00046D41">
      <w:pPr>
        <w:spacing w:after="0" w:line="360" w:lineRule="auto"/>
        <w:rPr>
          <w:rFonts w:ascii="Arial" w:hAnsi="Arial" w:cs="Arial"/>
          <w:b/>
          <w:szCs w:val="24"/>
        </w:rPr>
      </w:pPr>
      <w:bookmarkStart w:id="183" w:name="_GoBack"/>
      <w:bookmarkEnd w:id="183"/>
      <w:r w:rsidRPr="004C37CB">
        <w:rPr>
          <w:rFonts w:ascii="Arial" w:hAnsi="Arial" w:cs="Arial"/>
          <w:noProof/>
        </w:rPr>
        <w:drawing>
          <wp:anchor distT="0" distB="0" distL="114300" distR="114300" simplePos="0" relativeHeight="251664384" behindDoc="0" locked="0" layoutInCell="1" allowOverlap="1" wp14:anchorId="73FAC32F" wp14:editId="761ED756">
            <wp:simplePos x="0" y="0"/>
            <wp:positionH relativeFrom="margin">
              <wp:posOffset>19050</wp:posOffset>
            </wp:positionH>
            <wp:positionV relativeFrom="paragraph">
              <wp:posOffset>254000</wp:posOffset>
            </wp:positionV>
            <wp:extent cx="5452110" cy="4166870"/>
            <wp:effectExtent l="19050" t="19050" r="15240" b="2413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d"/>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452110" cy="4166870"/>
                    </a:xfrm>
                    <a:prstGeom prst="rect">
                      <a:avLst/>
                    </a:prstGeom>
                    <a:noFill/>
                    <a:ln w="635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00046D41" w:rsidRPr="004C37CB">
        <w:rPr>
          <w:rFonts w:ascii="Arial" w:hAnsi="Arial" w:cs="Arial"/>
          <w:b/>
          <w:szCs w:val="24"/>
        </w:rPr>
        <w:br w:type="page"/>
      </w:r>
      <w:bookmarkStart w:id="184" w:name="_Toc412207017"/>
      <w:bookmarkStart w:id="185" w:name="_Toc412209573"/>
      <w:r w:rsidR="00046D41" w:rsidRPr="004C37CB">
        <w:rPr>
          <w:rFonts w:ascii="Arial" w:hAnsi="Arial" w:cs="Arial"/>
          <w:b/>
          <w:szCs w:val="24"/>
        </w:rPr>
        <w:lastRenderedPageBreak/>
        <w:t>4.2.2 ERD</w:t>
      </w:r>
      <w:bookmarkEnd w:id="184"/>
      <w:bookmarkEnd w:id="185"/>
    </w:p>
    <w:p w:rsidR="00046D41" w:rsidRPr="004C37CB" w:rsidRDefault="00046D41" w:rsidP="00046D41">
      <w:pPr>
        <w:spacing w:after="0" w:line="360" w:lineRule="auto"/>
        <w:rPr>
          <w:rFonts w:ascii="Arial" w:hAnsi="Arial" w:cs="Arial"/>
          <w:b/>
          <w:szCs w:val="24"/>
        </w:rPr>
      </w:pPr>
    </w:p>
    <w:p w:rsidR="00046D41" w:rsidRPr="004C37CB" w:rsidRDefault="00046D41" w:rsidP="00046D41">
      <w:pPr>
        <w:spacing w:after="0" w:line="360" w:lineRule="auto"/>
        <w:rPr>
          <w:rFonts w:ascii="Arial" w:hAnsi="Arial" w:cs="Arial"/>
          <w:szCs w:val="24"/>
        </w:rPr>
      </w:pPr>
      <w:r w:rsidRPr="004C37CB">
        <w:rPr>
          <w:rFonts w:ascii="Arial" w:hAnsi="Arial" w:cs="Arial"/>
          <w:b/>
          <w:szCs w:val="24"/>
        </w:rPr>
        <w:t xml:space="preserve">  </w:t>
      </w:r>
      <w:r w:rsidRPr="004C37CB">
        <w:rPr>
          <w:rFonts w:ascii="Arial" w:hAnsi="Arial" w:cs="Arial"/>
          <w:b/>
          <w:szCs w:val="24"/>
        </w:rPr>
        <w:tab/>
        <w:t>Figure 4.36</w:t>
      </w:r>
      <w:r w:rsidRPr="004C37CB">
        <w:rPr>
          <w:rFonts w:ascii="Arial" w:hAnsi="Arial" w:cs="Arial"/>
          <w:szCs w:val="24"/>
        </w:rPr>
        <w:t xml:space="preserve"> shows the ERD of the </w:t>
      </w:r>
      <w:proofErr w:type="spellStart"/>
      <w:r w:rsidRPr="004C37CB">
        <w:rPr>
          <w:rFonts w:ascii="Arial" w:hAnsi="Arial" w:cs="Arial"/>
          <w:szCs w:val="24"/>
        </w:rPr>
        <w:t>Gayatin</w:t>
      </w:r>
      <w:proofErr w:type="spellEnd"/>
      <w:r w:rsidRPr="004C37CB">
        <w:rPr>
          <w:rFonts w:ascii="Arial" w:hAnsi="Arial" w:cs="Arial"/>
          <w:szCs w:val="24"/>
        </w:rPr>
        <w:t xml:space="preserve"> Dental Clinic Online Appointment and </w:t>
      </w:r>
      <w:r w:rsidR="00E136D9" w:rsidRPr="004C37CB">
        <w:rPr>
          <w:rFonts w:ascii="Arial" w:hAnsi="Arial" w:cs="Arial"/>
          <w:szCs w:val="24"/>
        </w:rPr>
        <w:t>Patient Profiling</w:t>
      </w:r>
      <w:r w:rsidRPr="004C37CB">
        <w:rPr>
          <w:rFonts w:ascii="Arial" w:hAnsi="Arial" w:cs="Arial"/>
          <w:szCs w:val="24"/>
        </w:rPr>
        <w:t xml:space="preserve"> System. The ERD currently contains 14 database tables. </w:t>
      </w:r>
    </w:p>
    <w:p w:rsidR="00046D41" w:rsidRPr="004C37CB" w:rsidRDefault="00046D41" w:rsidP="00046D41">
      <w:pPr>
        <w:spacing w:after="0" w:line="360" w:lineRule="auto"/>
        <w:rPr>
          <w:rFonts w:ascii="Arial" w:hAnsi="Arial" w:cs="Arial"/>
          <w:szCs w:val="24"/>
        </w:rPr>
      </w:pPr>
      <w:r w:rsidRPr="004C37CB">
        <w:rPr>
          <w:rFonts w:ascii="Arial" w:hAnsi="Arial" w:cs="Arial"/>
          <w:noProof/>
          <w:szCs w:val="24"/>
        </w:rPr>
        <mc:AlternateContent>
          <mc:Choice Requires="wps">
            <w:drawing>
              <wp:anchor distT="0" distB="0" distL="114300" distR="114300" simplePos="0" relativeHeight="251663360" behindDoc="0" locked="0" layoutInCell="1" allowOverlap="1">
                <wp:simplePos x="0" y="0"/>
                <wp:positionH relativeFrom="column">
                  <wp:posOffset>-304800</wp:posOffset>
                </wp:positionH>
                <wp:positionV relativeFrom="paragraph">
                  <wp:posOffset>38735</wp:posOffset>
                </wp:positionV>
                <wp:extent cx="5959475" cy="6337300"/>
                <wp:effectExtent l="9525" t="12065" r="12700" b="1333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9475" cy="6337300"/>
                        </a:xfrm>
                        <a:prstGeom prst="rect">
                          <a:avLst/>
                        </a:prstGeom>
                        <a:noFill/>
                        <a:ln w="15875">
                          <a:solidFill>
                            <a:srgbClr val="00000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834DA" id="Rectangle 3" o:spid="_x0000_s1026" style="position:absolute;margin-left:-24pt;margin-top:3.05pt;width:469.25pt;height:4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" filled="f" fillcolor="#bbd5f0" strokeweight="1.25pt">
                <v:fill color2="#9cbee0" focus="100%" type="gradient">
                  <o:fill v:ext="view" type="gradientUnscaled"/>
                </v:fill>
              </v:rect>
            </w:pict>
          </mc:Fallback>
        </mc:AlternateContent>
      </w:r>
      <w:r w:rsidRPr="004C37CB">
        <w:rPr>
          <w:rFonts w:ascii="Arial" w:hAnsi="Arial" w:cs="Arial"/>
          <w:noProof/>
        </w:rPr>
        <mc:AlternateContent>
          <mc:Choice Requires="wps">
            <w:drawing>
              <wp:anchor distT="0" distB="0" distL="114300" distR="114300" simplePos="0" relativeHeight="251692032" behindDoc="0" locked="0" layoutInCell="1" allowOverlap="1">
                <wp:simplePos x="0" y="0"/>
                <wp:positionH relativeFrom="column">
                  <wp:posOffset>0</wp:posOffset>
                </wp:positionH>
                <wp:positionV relativeFrom="paragraph">
                  <wp:posOffset>6433185</wp:posOffset>
                </wp:positionV>
                <wp:extent cx="5486400" cy="29083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9259C" w:rsidRPr="00D22D07" w:rsidRDefault="0039259C" w:rsidP="00046D41">
                            <w:pPr>
                              <w:pStyle w:val="Caption"/>
                              <w:jc w:val="center"/>
                              <w:rPr>
                                <w:rFonts w:ascii="Arial" w:hAnsi="Arial" w:cs="Arial"/>
                                <w:b w:val="0"/>
                                <w:noProof/>
                                <w:sz w:val="24"/>
                                <w:szCs w:val="24"/>
                              </w:rPr>
                            </w:pPr>
                            <w:bookmarkStart w:id="186" w:name="_Toc413470301"/>
                            <w:bookmarkStart w:id="187" w:name="_Toc413470709"/>
                            <w:bookmarkStart w:id="188" w:name="_Toc413472924"/>
                            <w:r w:rsidRPr="00D22D07">
                              <w:rPr>
                                <w:rFonts w:ascii="Arial" w:hAnsi="Arial" w:cs="Arial"/>
                                <w:b w:val="0"/>
                                <w:sz w:val="24"/>
                                <w:szCs w:val="24"/>
                              </w:rPr>
                              <w:t>F</w:t>
                            </w:r>
                            <w:r>
                              <w:rPr>
                                <w:rFonts w:ascii="Arial" w:hAnsi="Arial" w:cs="Arial"/>
                                <w:b w:val="0"/>
                                <w:sz w:val="24"/>
                                <w:szCs w:val="24"/>
                              </w:rPr>
                              <w:t>igure 4.36</w:t>
                            </w:r>
                            <w:r w:rsidRPr="00D22D07">
                              <w:rPr>
                                <w:rFonts w:ascii="Arial" w:hAnsi="Arial" w:cs="Arial"/>
                                <w:b w:val="0"/>
                                <w:sz w:val="24"/>
                                <w:szCs w:val="24"/>
                              </w:rPr>
                              <w:t xml:space="preserve"> ERD</w:t>
                            </w:r>
                            <w:bookmarkEnd w:id="186"/>
                            <w:bookmarkEnd w:id="187"/>
                            <w:bookmarkEnd w:id="18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46" type="#_x0000_t202" style="position:absolute;margin-left:0;margin-top:506.55pt;width:6in;height:22.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I/ewIAAAc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" stroked="f">
                <v:textbox style="mso-fit-shape-to-text:t" inset="0,0,0,0">
                  <w:txbxContent>
                    <w:p w:rsidR="0039259C" w:rsidRPr="00D22D07" w:rsidRDefault="0039259C" w:rsidP="00046D41">
                      <w:pPr>
                        <w:pStyle w:val="Caption"/>
                        <w:jc w:val="center"/>
                        <w:rPr>
                          <w:rFonts w:ascii="Arial" w:hAnsi="Arial" w:cs="Arial"/>
                          <w:b w:val="0"/>
                          <w:noProof/>
                          <w:sz w:val="24"/>
                          <w:szCs w:val="24"/>
                        </w:rPr>
                      </w:pPr>
                      <w:bookmarkStart w:id="239" w:name="_Toc413470301"/>
                      <w:bookmarkStart w:id="240" w:name="_Toc413470709"/>
                      <w:bookmarkStart w:id="241" w:name="_Toc413472924"/>
                      <w:r w:rsidRPr="00D22D07">
                        <w:rPr>
                          <w:rFonts w:ascii="Arial" w:hAnsi="Arial" w:cs="Arial"/>
                          <w:b w:val="0"/>
                          <w:sz w:val="24"/>
                          <w:szCs w:val="24"/>
                        </w:rPr>
                        <w:t>F</w:t>
                      </w:r>
                      <w:r>
                        <w:rPr>
                          <w:rFonts w:ascii="Arial" w:hAnsi="Arial" w:cs="Arial"/>
                          <w:b w:val="0"/>
                          <w:sz w:val="24"/>
                          <w:szCs w:val="24"/>
                        </w:rPr>
                        <w:t>igure 4.36</w:t>
                      </w:r>
                      <w:r w:rsidRPr="00D22D07">
                        <w:rPr>
                          <w:rFonts w:ascii="Arial" w:hAnsi="Arial" w:cs="Arial"/>
                          <w:b w:val="0"/>
                          <w:sz w:val="24"/>
                          <w:szCs w:val="24"/>
                        </w:rPr>
                        <w:t xml:space="preserve"> ERD</w:t>
                      </w:r>
                      <w:bookmarkEnd w:id="239"/>
                      <w:bookmarkEnd w:id="240"/>
                      <w:bookmarkEnd w:id="241"/>
                    </w:p>
                  </w:txbxContent>
                </v:textbox>
              </v:shape>
            </w:pict>
          </mc:Fallback>
        </mc:AlternateContent>
      </w:r>
      <w:r w:rsidRPr="004C37CB">
        <w:rPr>
          <w:rFonts w:ascii="Arial" w:hAnsi="Arial" w:cs="Arial"/>
          <w:noProof/>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251460</wp:posOffset>
            </wp:positionV>
            <wp:extent cx="5486400" cy="61245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124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r w:rsidRPr="004C37CB">
        <w:rPr>
          <w:rFonts w:ascii="Arial" w:hAnsi="Arial" w:cs="Arial"/>
          <w:szCs w:val="24"/>
        </w:rPr>
        <w:tab/>
      </w:r>
      <w:r w:rsidRPr="004C37CB">
        <w:rPr>
          <w:rFonts w:ascii="Arial" w:hAnsi="Arial" w:cs="Arial"/>
          <w:szCs w:val="24"/>
        </w:rPr>
        <w:tab/>
      </w:r>
      <w:r w:rsidRPr="004C37CB">
        <w:rPr>
          <w:rFonts w:ascii="Arial" w:hAnsi="Arial" w:cs="Arial"/>
          <w:szCs w:val="24"/>
        </w:rPr>
        <w:tab/>
      </w:r>
      <w:r w:rsidRPr="004C37CB">
        <w:rPr>
          <w:rFonts w:ascii="Arial" w:hAnsi="Arial" w:cs="Arial"/>
          <w:szCs w:val="24"/>
        </w:rPr>
        <w:tab/>
      </w:r>
      <w:r w:rsidRPr="004C37CB">
        <w:rPr>
          <w:rFonts w:ascii="Arial" w:hAnsi="Arial" w:cs="Arial"/>
          <w:szCs w:val="24"/>
        </w:rPr>
        <w:tab/>
      </w: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spacing w:after="0" w:line="360" w:lineRule="auto"/>
        <w:rPr>
          <w:rFonts w:ascii="Arial" w:hAnsi="Arial" w:cs="Arial"/>
          <w:szCs w:val="24"/>
        </w:rPr>
      </w:pPr>
    </w:p>
    <w:p w:rsidR="00046D41" w:rsidRPr="004C37CB" w:rsidRDefault="00046D41" w:rsidP="00046D41">
      <w:pPr>
        <w:pStyle w:val="Caption"/>
        <w:spacing w:line="360" w:lineRule="auto"/>
        <w:rPr>
          <w:rFonts w:ascii="Arial" w:hAnsi="Arial" w:cs="Arial"/>
          <w:i/>
          <w:sz w:val="22"/>
          <w:szCs w:val="24"/>
        </w:rPr>
      </w:pPr>
      <w:bookmarkStart w:id="189" w:name="_Toc413470710"/>
      <w:bookmarkStart w:id="190" w:name="_Toc413472925"/>
      <w:r w:rsidRPr="004C37CB">
        <w:rPr>
          <w:rFonts w:ascii="Arial" w:hAnsi="Arial" w:cs="Arial"/>
          <w:b w:val="0"/>
          <w:i/>
          <w:sz w:val="22"/>
          <w:szCs w:val="24"/>
        </w:rPr>
        <w:t>Figure 4.32</w:t>
      </w:r>
      <w:r w:rsidRPr="004C37CB">
        <w:rPr>
          <w:rFonts w:ascii="Arial" w:hAnsi="Arial" w:cs="Arial"/>
          <w:i/>
          <w:sz w:val="22"/>
          <w:szCs w:val="24"/>
        </w:rPr>
        <w:t xml:space="preserve"> Entity Relationship Diagram</w:t>
      </w:r>
      <w:bookmarkEnd w:id="189"/>
      <w:bookmarkEnd w:id="190"/>
    </w:p>
    <w:p w:rsidR="00046D41" w:rsidRPr="004C37CB" w:rsidRDefault="00046D41" w:rsidP="00046D41">
      <w:pPr>
        <w:spacing w:line="360" w:lineRule="auto"/>
        <w:rPr>
          <w:rFonts w:ascii="Arial" w:eastAsia="Times New Roman" w:hAnsi="Arial" w:cs="Arial"/>
          <w:b/>
          <w:bCs/>
          <w:sz w:val="24"/>
          <w:szCs w:val="24"/>
        </w:rPr>
      </w:pPr>
      <w:r w:rsidRPr="004C37CB">
        <w:rPr>
          <w:rFonts w:ascii="Arial" w:eastAsia="Times New Roman" w:hAnsi="Arial" w:cs="Arial"/>
          <w:b/>
          <w:bCs/>
          <w:szCs w:val="24"/>
        </w:rPr>
        <w:br w:type="page"/>
      </w:r>
      <w:bookmarkStart w:id="191" w:name="_Toc412207018"/>
      <w:bookmarkStart w:id="192" w:name="_Toc412209574"/>
      <w:r w:rsidRPr="004C37CB">
        <w:rPr>
          <w:rFonts w:ascii="Arial" w:hAnsi="Arial" w:cs="Arial"/>
          <w:b/>
          <w:sz w:val="24"/>
          <w:szCs w:val="24"/>
        </w:rPr>
        <w:lastRenderedPageBreak/>
        <w:t>4.3 Testing and Evaluation</w:t>
      </w:r>
      <w:bookmarkEnd w:id="191"/>
      <w:bookmarkEnd w:id="192"/>
    </w:p>
    <w:p w:rsidR="00046D41" w:rsidRPr="004C37CB" w:rsidRDefault="00046D41" w:rsidP="00046D41">
      <w:pPr>
        <w:pStyle w:val="Caption"/>
        <w:keepNext/>
        <w:rPr>
          <w:rFonts w:ascii="Arial" w:hAnsi="Arial" w:cs="Arial"/>
          <w:b w:val="0"/>
          <w:sz w:val="24"/>
          <w:szCs w:val="24"/>
        </w:rPr>
      </w:pPr>
      <w:bookmarkStart w:id="193" w:name="_Toc413470394"/>
      <w:bookmarkStart w:id="194" w:name="_Toc413470711"/>
      <w:bookmarkStart w:id="195" w:name="_Toc413472926"/>
      <w:r w:rsidRPr="004C37CB">
        <w:rPr>
          <w:rFonts w:ascii="Arial" w:hAnsi="Arial" w:cs="Arial"/>
          <w:b w:val="0"/>
          <w:sz w:val="24"/>
          <w:szCs w:val="24"/>
        </w:rPr>
        <w:t>Table 4.17 Log in</w:t>
      </w:r>
      <w:bookmarkEnd w:id="193"/>
      <w:bookmarkEnd w:id="194"/>
      <w:bookmarkEnd w:id="195"/>
      <w:r w:rsidRPr="004C37CB">
        <w:rPr>
          <w:rFonts w:ascii="Arial" w:hAnsi="Arial" w:cs="Arial"/>
          <w:b w:val="0"/>
          <w:sz w:val="24"/>
          <w:szCs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40"/>
        <w:gridCol w:w="2417"/>
        <w:gridCol w:w="1685"/>
        <w:gridCol w:w="1500"/>
        <w:gridCol w:w="1388"/>
      </w:tblGrid>
      <w:tr w:rsidR="00046D41" w:rsidRPr="004C37CB" w:rsidTr="0039259C">
        <w:tc>
          <w:tcPr>
            <w:tcW w:w="1640"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User</w:t>
            </w:r>
          </w:p>
        </w:tc>
        <w:tc>
          <w:tcPr>
            <w:tcW w:w="2417" w:type="dxa"/>
          </w:tcPr>
          <w:p w:rsidR="00046D41" w:rsidRPr="004C37CB" w:rsidRDefault="00046D41" w:rsidP="0039259C">
            <w:pPr>
              <w:spacing w:before="30" w:line="360" w:lineRule="auto"/>
              <w:rPr>
                <w:rFonts w:ascii="Arial" w:eastAsia="Times New Roman" w:hAnsi="Arial" w:cs="Arial"/>
                <w:b/>
                <w:bCs/>
                <w:sz w:val="24"/>
                <w:szCs w:val="24"/>
              </w:rPr>
            </w:pPr>
            <w:r w:rsidRPr="004C37CB">
              <w:rPr>
                <w:rFonts w:ascii="Arial" w:eastAsia="Times New Roman" w:hAnsi="Arial" w:cs="Arial"/>
                <w:b/>
                <w:bCs/>
                <w:sz w:val="24"/>
                <w:szCs w:val="24"/>
              </w:rPr>
              <w:t>Input</w:t>
            </w:r>
          </w:p>
        </w:tc>
        <w:tc>
          <w:tcPr>
            <w:tcW w:w="1685"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Expected result</w:t>
            </w:r>
          </w:p>
        </w:tc>
        <w:tc>
          <w:tcPr>
            <w:tcW w:w="1500"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Actual Result</w:t>
            </w:r>
          </w:p>
        </w:tc>
        <w:tc>
          <w:tcPr>
            <w:tcW w:w="1388"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Status</w:t>
            </w:r>
          </w:p>
        </w:tc>
      </w:tr>
      <w:tr w:rsidR="00046D41" w:rsidRPr="004C37CB" w:rsidTr="0039259C">
        <w:tc>
          <w:tcPr>
            <w:tcW w:w="1640"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1.Empty fields</w:t>
            </w:r>
          </w:p>
        </w:tc>
        <w:tc>
          <w:tcPr>
            <w:tcW w:w="241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*blank fields</w:t>
            </w:r>
          </w:p>
        </w:tc>
        <w:tc>
          <w:tcPr>
            <w:tcW w:w="1685"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Please fill out the fields</w:t>
            </w:r>
          </w:p>
        </w:tc>
        <w:tc>
          <w:tcPr>
            <w:tcW w:w="1500"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c>
          <w:tcPr>
            <w:tcW w:w="138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r>
      <w:tr w:rsidR="00046D41" w:rsidRPr="004C37CB" w:rsidTr="0039259C">
        <w:tc>
          <w:tcPr>
            <w:tcW w:w="1640"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2. Input Username</w:t>
            </w:r>
          </w:p>
        </w:tc>
        <w:tc>
          <w:tcPr>
            <w:tcW w:w="241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Username</w:t>
            </w:r>
          </w:p>
        </w:tc>
        <w:tc>
          <w:tcPr>
            <w:tcW w:w="1685"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Log in success</w:t>
            </w:r>
          </w:p>
        </w:tc>
        <w:tc>
          <w:tcPr>
            <w:tcW w:w="1500"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c>
          <w:tcPr>
            <w:tcW w:w="138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r>
      <w:tr w:rsidR="00046D41" w:rsidRPr="004C37CB" w:rsidTr="0039259C">
        <w:tc>
          <w:tcPr>
            <w:tcW w:w="1640"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241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Username(Incorrect)</w:t>
            </w:r>
          </w:p>
        </w:tc>
        <w:tc>
          <w:tcPr>
            <w:tcW w:w="1685"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Invalid username or password</w:t>
            </w:r>
          </w:p>
        </w:tc>
        <w:tc>
          <w:tcPr>
            <w:tcW w:w="1500"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c>
          <w:tcPr>
            <w:tcW w:w="138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r>
      <w:tr w:rsidR="00046D41" w:rsidRPr="004C37CB" w:rsidTr="0039259C">
        <w:tc>
          <w:tcPr>
            <w:tcW w:w="1640"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3. Input password</w:t>
            </w:r>
          </w:p>
        </w:tc>
        <w:tc>
          <w:tcPr>
            <w:tcW w:w="241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Password</w:t>
            </w:r>
          </w:p>
        </w:tc>
        <w:tc>
          <w:tcPr>
            <w:tcW w:w="1685"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Log in success</w:t>
            </w:r>
          </w:p>
        </w:tc>
        <w:tc>
          <w:tcPr>
            <w:tcW w:w="1500"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c>
          <w:tcPr>
            <w:tcW w:w="138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r>
      <w:tr w:rsidR="00046D41" w:rsidRPr="004C37CB" w:rsidTr="0039259C">
        <w:trPr>
          <w:trHeight w:val="593"/>
        </w:trPr>
        <w:tc>
          <w:tcPr>
            <w:tcW w:w="1640"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241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Password(Incorrect)</w:t>
            </w:r>
          </w:p>
        </w:tc>
        <w:tc>
          <w:tcPr>
            <w:tcW w:w="1685"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Invalid username or password</w:t>
            </w:r>
          </w:p>
        </w:tc>
        <w:tc>
          <w:tcPr>
            <w:tcW w:w="1500"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c>
          <w:tcPr>
            <w:tcW w:w="138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r>
    </w:tbl>
    <w:p w:rsidR="00046D41" w:rsidRPr="004C37CB" w:rsidRDefault="00046D41" w:rsidP="00046D41">
      <w:pPr>
        <w:spacing w:before="30" w:after="30" w:line="360" w:lineRule="auto"/>
        <w:rPr>
          <w:rFonts w:ascii="Arial" w:eastAsia="Times New Roman" w:hAnsi="Arial" w:cs="Arial"/>
          <w:b/>
          <w:bCs/>
          <w:sz w:val="24"/>
          <w:szCs w:val="24"/>
        </w:rPr>
      </w:pPr>
    </w:p>
    <w:p w:rsidR="00046D41" w:rsidRPr="004C37CB" w:rsidRDefault="00046D41" w:rsidP="00046D41">
      <w:pPr>
        <w:spacing w:before="30" w:after="30" w:line="360" w:lineRule="auto"/>
        <w:rPr>
          <w:rFonts w:ascii="Arial" w:eastAsia="Times New Roman" w:hAnsi="Arial" w:cs="Arial"/>
          <w:b/>
          <w:bCs/>
          <w:sz w:val="24"/>
          <w:szCs w:val="24"/>
        </w:rPr>
      </w:pPr>
    </w:p>
    <w:p w:rsidR="00046D41" w:rsidRPr="004C37CB" w:rsidRDefault="00046D41" w:rsidP="00046D41">
      <w:pPr>
        <w:pStyle w:val="Caption"/>
        <w:keepNext/>
        <w:rPr>
          <w:rFonts w:ascii="Arial" w:hAnsi="Arial" w:cs="Arial"/>
          <w:b w:val="0"/>
          <w:sz w:val="24"/>
          <w:szCs w:val="24"/>
        </w:rPr>
      </w:pPr>
      <w:bookmarkStart w:id="196" w:name="_Toc413470395"/>
      <w:bookmarkStart w:id="197" w:name="_Toc413470712"/>
      <w:bookmarkStart w:id="198" w:name="_Toc413472927"/>
      <w:r w:rsidRPr="004C37CB">
        <w:rPr>
          <w:rFonts w:ascii="Arial" w:hAnsi="Arial" w:cs="Arial"/>
          <w:b w:val="0"/>
          <w:sz w:val="24"/>
          <w:szCs w:val="24"/>
        </w:rPr>
        <w:t>Table 4.18 Create New Patient Profile</w:t>
      </w:r>
      <w:bookmarkEnd w:id="196"/>
      <w:bookmarkEnd w:id="197"/>
      <w:bookmarkEnd w:id="198"/>
      <w:r w:rsidRPr="004C37CB">
        <w:rPr>
          <w:rFonts w:ascii="Arial" w:hAnsi="Arial" w:cs="Arial"/>
          <w:b w:val="0"/>
          <w:sz w:val="24"/>
          <w:szCs w:val="24"/>
        </w:rPr>
        <w:t xml:space="preserve"> </w:t>
      </w:r>
    </w:p>
    <w:tbl>
      <w:tblPr>
        <w:tblW w:w="0" w:type="auto"/>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9"/>
        <w:gridCol w:w="1872"/>
        <w:gridCol w:w="1803"/>
        <w:gridCol w:w="1645"/>
        <w:gridCol w:w="1503"/>
      </w:tblGrid>
      <w:tr w:rsidR="00046D41" w:rsidRPr="004C37CB" w:rsidTr="0039259C">
        <w:tc>
          <w:tcPr>
            <w:tcW w:w="1879"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User</w:t>
            </w:r>
          </w:p>
        </w:tc>
        <w:tc>
          <w:tcPr>
            <w:tcW w:w="1872" w:type="dxa"/>
          </w:tcPr>
          <w:p w:rsidR="00046D41" w:rsidRPr="004C37CB" w:rsidRDefault="00046D41" w:rsidP="0039259C">
            <w:pPr>
              <w:spacing w:before="30" w:line="360" w:lineRule="auto"/>
              <w:rPr>
                <w:rFonts w:ascii="Arial" w:eastAsia="Times New Roman" w:hAnsi="Arial" w:cs="Arial"/>
                <w:b/>
                <w:bCs/>
                <w:sz w:val="24"/>
                <w:szCs w:val="24"/>
              </w:rPr>
            </w:pPr>
            <w:r w:rsidRPr="004C37CB">
              <w:rPr>
                <w:rFonts w:ascii="Arial" w:eastAsia="Times New Roman" w:hAnsi="Arial" w:cs="Arial"/>
                <w:b/>
                <w:bCs/>
                <w:sz w:val="24"/>
                <w:szCs w:val="24"/>
              </w:rPr>
              <w:t>Input</w:t>
            </w:r>
          </w:p>
        </w:tc>
        <w:tc>
          <w:tcPr>
            <w:tcW w:w="1803"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Expected result</w:t>
            </w:r>
          </w:p>
        </w:tc>
        <w:tc>
          <w:tcPr>
            <w:tcW w:w="1645"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Actual Result</w:t>
            </w:r>
          </w:p>
        </w:tc>
        <w:tc>
          <w:tcPr>
            <w:tcW w:w="1503"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Status</w:t>
            </w:r>
          </w:p>
        </w:tc>
      </w:tr>
      <w:tr w:rsidR="00046D41" w:rsidRPr="004C37CB" w:rsidTr="0039259C">
        <w:trPr>
          <w:trHeight w:val="953"/>
        </w:trPr>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1.Empty fields</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*blank fields</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Please fill out the (name of field) field</w:t>
            </w:r>
          </w:p>
        </w:tc>
        <w:tc>
          <w:tcPr>
            <w:tcW w:w="1645"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c>
          <w:tcPr>
            <w:tcW w:w="15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r>
      <w:tr w:rsidR="00046D41" w:rsidRPr="004C37CB" w:rsidTr="0039259C">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2. User name</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User name text</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c>
          <w:tcPr>
            <w:tcW w:w="1503" w:type="dxa"/>
          </w:tcPr>
          <w:p w:rsidR="00046D41" w:rsidRPr="004C37CB" w:rsidRDefault="00046D41" w:rsidP="0039259C">
            <w:pPr>
              <w:tabs>
                <w:tab w:val="left" w:pos="909"/>
              </w:tabs>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r>
      <w:tr w:rsidR="00046D41" w:rsidRPr="004C37CB" w:rsidTr="0039259C">
        <w:tc>
          <w:tcPr>
            <w:tcW w:w="1879" w:type="dxa"/>
          </w:tcPr>
          <w:p w:rsidR="00046D41" w:rsidRPr="004C37CB" w:rsidRDefault="00046D41" w:rsidP="0039259C">
            <w:pPr>
              <w:spacing w:before="30" w:after="30" w:line="360" w:lineRule="auto"/>
              <w:rPr>
                <w:rFonts w:ascii="Arial" w:eastAsia="Times New Roman" w:hAnsi="Arial" w:cs="Arial"/>
                <w:bCs/>
                <w:sz w:val="24"/>
                <w:szCs w:val="24"/>
              </w:rPr>
            </w:pP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User name text already exist</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Username already exists</w:t>
            </w:r>
          </w:p>
        </w:tc>
        <w:tc>
          <w:tcPr>
            <w:tcW w:w="1645"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c>
          <w:tcPr>
            <w:tcW w:w="15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r>
      <w:tr w:rsidR="00046D41" w:rsidRPr="004C37CB" w:rsidTr="0039259C">
        <w:tc>
          <w:tcPr>
            <w:tcW w:w="1879"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lastRenderedPageBreak/>
              <w:t>3. First name</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Text</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c>
          <w:tcPr>
            <w:tcW w:w="15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r>
      <w:tr w:rsidR="00046D41" w:rsidRPr="004C37CB" w:rsidTr="0039259C">
        <w:trPr>
          <w:trHeight w:val="336"/>
        </w:trPr>
        <w:tc>
          <w:tcPr>
            <w:tcW w:w="1879"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1872" w:type="dxa"/>
          </w:tcPr>
          <w:p w:rsidR="00046D41" w:rsidRPr="004C37CB" w:rsidRDefault="00046D41" w:rsidP="0039259C">
            <w:pPr>
              <w:spacing w:before="30" w:line="360" w:lineRule="auto"/>
              <w:rPr>
                <w:rFonts w:ascii="Arial" w:eastAsia="Times New Roman" w:hAnsi="Arial" w:cs="Arial"/>
                <w:bCs/>
                <w:sz w:val="24"/>
                <w:szCs w:val="24"/>
              </w:rPr>
            </w:pP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p>
        </w:tc>
        <w:tc>
          <w:tcPr>
            <w:tcW w:w="1645" w:type="dxa"/>
          </w:tcPr>
          <w:p w:rsidR="00046D41" w:rsidRPr="004C37CB" w:rsidRDefault="00046D41" w:rsidP="0039259C">
            <w:pPr>
              <w:spacing w:before="30" w:after="30" w:line="360" w:lineRule="auto"/>
              <w:rPr>
                <w:rFonts w:ascii="Arial" w:eastAsia="Times New Roman" w:hAnsi="Arial" w:cs="Arial"/>
                <w:bCs/>
                <w:sz w:val="24"/>
                <w:szCs w:val="24"/>
              </w:rPr>
            </w:pPr>
          </w:p>
        </w:tc>
        <w:tc>
          <w:tcPr>
            <w:tcW w:w="1503" w:type="dxa"/>
          </w:tcPr>
          <w:p w:rsidR="00046D41" w:rsidRPr="004C37CB" w:rsidRDefault="00046D41" w:rsidP="0039259C">
            <w:pPr>
              <w:spacing w:before="30" w:after="30" w:line="360" w:lineRule="auto"/>
              <w:rPr>
                <w:rFonts w:ascii="Arial" w:eastAsia="Times New Roman" w:hAnsi="Arial" w:cs="Arial"/>
                <w:bCs/>
                <w:sz w:val="24"/>
                <w:szCs w:val="24"/>
              </w:rPr>
            </w:pPr>
          </w:p>
        </w:tc>
      </w:tr>
      <w:tr w:rsidR="00046D41" w:rsidRPr="004C37CB" w:rsidTr="0039259C">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4. Last name</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Text</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 xml:space="preserve">Success </w:t>
            </w:r>
          </w:p>
        </w:tc>
        <w:tc>
          <w:tcPr>
            <w:tcW w:w="1645"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c>
          <w:tcPr>
            <w:tcW w:w="15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r>
      <w:tr w:rsidR="00046D41" w:rsidRPr="004C37CB" w:rsidTr="0039259C">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5. Middle name</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Text</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 xml:space="preserve">Success </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6. Home address</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Home address</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 xml:space="preserve">Success </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398"/>
        </w:trPr>
        <w:tc>
          <w:tcPr>
            <w:tcW w:w="1879"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7.Tele phone number</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Telephone number</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397"/>
        </w:trPr>
        <w:tc>
          <w:tcPr>
            <w:tcW w:w="1879"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Wrong format</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Please match the requested format</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308"/>
        </w:trPr>
        <w:tc>
          <w:tcPr>
            <w:tcW w:w="1879"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8.Mobile number</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Mobile number</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307"/>
        </w:trPr>
        <w:tc>
          <w:tcPr>
            <w:tcW w:w="1879"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Wrong format</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Please match the requested format</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9.Gender</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Gender</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233"/>
        </w:trPr>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10.Marital  Status</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Marital Status</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 xml:space="preserve">Success </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755"/>
        </w:trPr>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11.Office Address</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Address</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43"/>
        </w:trPr>
        <w:tc>
          <w:tcPr>
            <w:tcW w:w="1879"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12.Work Telephone number</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Telephone number</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42"/>
        </w:trPr>
        <w:tc>
          <w:tcPr>
            <w:tcW w:w="1879"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1872" w:type="dxa"/>
            <w:vMerge w:val="restart"/>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Wrong format</w:t>
            </w:r>
          </w:p>
        </w:tc>
        <w:tc>
          <w:tcPr>
            <w:tcW w:w="1803"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Please match the requested format</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42"/>
        </w:trPr>
        <w:tc>
          <w:tcPr>
            <w:tcW w:w="1879"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1872" w:type="dxa"/>
            <w:vMerge/>
          </w:tcPr>
          <w:p w:rsidR="00046D41" w:rsidRPr="004C37CB" w:rsidRDefault="00046D41" w:rsidP="0039259C">
            <w:pPr>
              <w:spacing w:before="30" w:line="360" w:lineRule="auto"/>
              <w:rPr>
                <w:rFonts w:ascii="Arial" w:eastAsia="Times New Roman" w:hAnsi="Arial" w:cs="Arial"/>
                <w:bCs/>
                <w:sz w:val="24"/>
                <w:szCs w:val="24"/>
              </w:rPr>
            </w:pPr>
          </w:p>
        </w:tc>
        <w:tc>
          <w:tcPr>
            <w:tcW w:w="1803"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42"/>
        </w:trPr>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lastRenderedPageBreak/>
              <w:t>13.Occlusion</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Occlusion Drop down</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85"/>
        </w:trPr>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14.Periodontal Condition</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Periodontal Condition</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548"/>
        </w:trPr>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15.Oral Hygiene</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Oral Hygiene</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557"/>
        </w:trPr>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16.Previous History of Bleeding</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Yes or no</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58"/>
        </w:trPr>
        <w:tc>
          <w:tcPr>
            <w:tcW w:w="1879"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17.Blood Pressure</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Integer</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57"/>
        </w:trPr>
        <w:tc>
          <w:tcPr>
            <w:tcW w:w="1879"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Float</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Invalid Input</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42"/>
        </w:trPr>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18.Chronic Ailments</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Text</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42"/>
        </w:trPr>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19.Drugs Taken</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Text</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42"/>
        </w:trPr>
        <w:tc>
          <w:tcPr>
            <w:tcW w:w="1879"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20.Allergies</w:t>
            </w:r>
          </w:p>
        </w:tc>
        <w:tc>
          <w:tcPr>
            <w:tcW w:w="1872"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Text</w:t>
            </w:r>
          </w:p>
        </w:tc>
        <w:tc>
          <w:tcPr>
            <w:tcW w:w="1803"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45"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03"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bl>
    <w:p w:rsidR="00046D41" w:rsidRPr="004C37CB" w:rsidRDefault="00046D41" w:rsidP="00046D41">
      <w:pPr>
        <w:spacing w:line="360" w:lineRule="auto"/>
        <w:ind w:firstLine="720"/>
        <w:rPr>
          <w:rFonts w:ascii="Arial" w:eastAsia="Times New Roman" w:hAnsi="Arial" w:cs="Arial"/>
          <w:b/>
          <w:bCs/>
          <w:sz w:val="24"/>
          <w:szCs w:val="24"/>
        </w:rPr>
      </w:pPr>
    </w:p>
    <w:p w:rsidR="00046D41" w:rsidRPr="004C37CB" w:rsidRDefault="00046D41" w:rsidP="00046D41">
      <w:pPr>
        <w:pStyle w:val="Caption"/>
        <w:keepNext/>
        <w:rPr>
          <w:rFonts w:ascii="Arial" w:hAnsi="Arial" w:cs="Arial"/>
          <w:b w:val="0"/>
          <w:sz w:val="24"/>
          <w:szCs w:val="24"/>
        </w:rPr>
      </w:pPr>
      <w:bookmarkStart w:id="199" w:name="_Toc413470396"/>
      <w:bookmarkStart w:id="200" w:name="_Toc413470713"/>
      <w:bookmarkStart w:id="201" w:name="_Toc413472928"/>
      <w:r w:rsidRPr="004C37CB">
        <w:rPr>
          <w:rFonts w:ascii="Arial" w:hAnsi="Arial" w:cs="Arial"/>
          <w:b w:val="0"/>
          <w:sz w:val="24"/>
          <w:szCs w:val="24"/>
        </w:rPr>
        <w:t>Table 4.19 Create New Staff Account</w:t>
      </w:r>
      <w:bookmarkEnd w:id="199"/>
      <w:bookmarkEnd w:id="200"/>
      <w:bookmarkEnd w:id="201"/>
      <w:r w:rsidRPr="004C37CB">
        <w:rPr>
          <w:rFonts w:ascii="Arial" w:hAnsi="Arial" w:cs="Arial"/>
          <w:b w:val="0"/>
          <w:sz w:val="24"/>
          <w:szCs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1"/>
        <w:gridCol w:w="1953"/>
        <w:gridCol w:w="1804"/>
        <w:gridCol w:w="1664"/>
        <w:gridCol w:w="1518"/>
      </w:tblGrid>
      <w:tr w:rsidR="00046D41" w:rsidRPr="004C37CB" w:rsidTr="0039259C">
        <w:tc>
          <w:tcPr>
            <w:tcW w:w="1691" w:type="dxa"/>
          </w:tcPr>
          <w:p w:rsidR="00046D41" w:rsidRPr="004C37CB" w:rsidRDefault="00046D41" w:rsidP="0039259C">
            <w:pPr>
              <w:spacing w:before="30" w:after="30" w:line="360" w:lineRule="auto"/>
              <w:rPr>
                <w:rFonts w:ascii="Arial" w:eastAsia="Times New Roman" w:hAnsi="Arial" w:cs="Arial"/>
                <w:b/>
                <w:bCs/>
              </w:rPr>
            </w:pPr>
            <w:r w:rsidRPr="004C37CB">
              <w:rPr>
                <w:rFonts w:ascii="Arial" w:eastAsia="Times New Roman" w:hAnsi="Arial" w:cs="Arial"/>
                <w:b/>
                <w:bCs/>
              </w:rPr>
              <w:t>User</w:t>
            </w:r>
          </w:p>
        </w:tc>
        <w:tc>
          <w:tcPr>
            <w:tcW w:w="1953" w:type="dxa"/>
          </w:tcPr>
          <w:p w:rsidR="00046D41" w:rsidRPr="004C37CB" w:rsidRDefault="00046D41" w:rsidP="0039259C">
            <w:pPr>
              <w:spacing w:before="30" w:line="360" w:lineRule="auto"/>
              <w:rPr>
                <w:rFonts w:ascii="Arial" w:eastAsia="Times New Roman" w:hAnsi="Arial" w:cs="Arial"/>
                <w:b/>
                <w:bCs/>
              </w:rPr>
            </w:pPr>
            <w:r w:rsidRPr="004C37CB">
              <w:rPr>
                <w:rFonts w:ascii="Arial" w:eastAsia="Times New Roman" w:hAnsi="Arial" w:cs="Arial"/>
                <w:b/>
                <w:bCs/>
              </w:rPr>
              <w:t>Input</w:t>
            </w:r>
          </w:p>
        </w:tc>
        <w:tc>
          <w:tcPr>
            <w:tcW w:w="1804" w:type="dxa"/>
          </w:tcPr>
          <w:p w:rsidR="00046D41" w:rsidRPr="004C37CB" w:rsidRDefault="00046D41" w:rsidP="0039259C">
            <w:pPr>
              <w:spacing w:before="30" w:after="30" w:line="360" w:lineRule="auto"/>
              <w:rPr>
                <w:rFonts w:ascii="Arial" w:eastAsia="Times New Roman" w:hAnsi="Arial" w:cs="Arial"/>
                <w:b/>
                <w:bCs/>
              </w:rPr>
            </w:pPr>
            <w:r w:rsidRPr="004C37CB">
              <w:rPr>
                <w:rFonts w:ascii="Arial" w:eastAsia="Times New Roman" w:hAnsi="Arial" w:cs="Arial"/>
                <w:b/>
                <w:bCs/>
              </w:rPr>
              <w:t>Expected result</w:t>
            </w:r>
          </w:p>
        </w:tc>
        <w:tc>
          <w:tcPr>
            <w:tcW w:w="1664" w:type="dxa"/>
          </w:tcPr>
          <w:p w:rsidR="00046D41" w:rsidRPr="004C37CB" w:rsidRDefault="00046D41" w:rsidP="0039259C">
            <w:pPr>
              <w:spacing w:before="30" w:after="30" w:line="360" w:lineRule="auto"/>
              <w:rPr>
                <w:rFonts w:ascii="Arial" w:eastAsia="Times New Roman" w:hAnsi="Arial" w:cs="Arial"/>
                <w:b/>
                <w:bCs/>
              </w:rPr>
            </w:pPr>
            <w:r w:rsidRPr="004C37CB">
              <w:rPr>
                <w:rFonts w:ascii="Arial" w:eastAsia="Times New Roman" w:hAnsi="Arial" w:cs="Arial"/>
                <w:b/>
                <w:bCs/>
              </w:rPr>
              <w:t>Actual Result</w:t>
            </w:r>
          </w:p>
        </w:tc>
        <w:tc>
          <w:tcPr>
            <w:tcW w:w="1518" w:type="dxa"/>
          </w:tcPr>
          <w:p w:rsidR="00046D41" w:rsidRPr="004C37CB" w:rsidRDefault="00046D41" w:rsidP="0039259C">
            <w:pPr>
              <w:spacing w:before="30" w:after="30" w:line="360" w:lineRule="auto"/>
              <w:rPr>
                <w:rFonts w:ascii="Arial" w:eastAsia="Times New Roman" w:hAnsi="Arial" w:cs="Arial"/>
                <w:b/>
                <w:bCs/>
              </w:rPr>
            </w:pPr>
            <w:r w:rsidRPr="004C37CB">
              <w:rPr>
                <w:rFonts w:ascii="Arial" w:eastAsia="Times New Roman" w:hAnsi="Arial" w:cs="Arial"/>
                <w:b/>
                <w:bCs/>
              </w:rPr>
              <w:t>Status</w:t>
            </w:r>
          </w:p>
        </w:tc>
      </w:tr>
      <w:tr w:rsidR="00046D41" w:rsidRPr="004C37CB" w:rsidTr="0039259C">
        <w:tc>
          <w:tcPr>
            <w:tcW w:w="1691" w:type="dxa"/>
          </w:tcPr>
          <w:p w:rsidR="00046D41" w:rsidRPr="004C37CB" w:rsidRDefault="00046D41" w:rsidP="0039259C">
            <w:pPr>
              <w:spacing w:before="30" w:after="30" w:line="360" w:lineRule="auto"/>
              <w:rPr>
                <w:rFonts w:ascii="Arial" w:eastAsia="Times New Roman" w:hAnsi="Arial" w:cs="Arial"/>
                <w:bCs/>
              </w:rPr>
            </w:pPr>
            <w:r w:rsidRPr="004C37CB">
              <w:rPr>
                <w:rFonts w:ascii="Arial" w:eastAsia="Times New Roman" w:hAnsi="Arial" w:cs="Arial"/>
                <w:bCs/>
              </w:rPr>
              <w:t>1.Empty fields</w:t>
            </w:r>
          </w:p>
        </w:tc>
        <w:tc>
          <w:tcPr>
            <w:tcW w:w="1953" w:type="dxa"/>
          </w:tcPr>
          <w:p w:rsidR="00046D41" w:rsidRPr="004C37CB" w:rsidRDefault="00046D41" w:rsidP="0039259C">
            <w:pPr>
              <w:spacing w:before="30" w:line="360" w:lineRule="auto"/>
              <w:rPr>
                <w:rFonts w:ascii="Arial" w:eastAsia="Times New Roman" w:hAnsi="Arial" w:cs="Arial"/>
                <w:bCs/>
              </w:rPr>
            </w:pPr>
            <w:r w:rsidRPr="004C37CB">
              <w:rPr>
                <w:rFonts w:ascii="Arial" w:eastAsia="Times New Roman" w:hAnsi="Arial" w:cs="Arial"/>
                <w:bCs/>
              </w:rPr>
              <w:t>*blank fields</w:t>
            </w:r>
          </w:p>
        </w:tc>
        <w:tc>
          <w:tcPr>
            <w:tcW w:w="1804" w:type="dxa"/>
          </w:tcPr>
          <w:p w:rsidR="00046D41" w:rsidRPr="004C37CB" w:rsidRDefault="00046D41" w:rsidP="0039259C">
            <w:pPr>
              <w:spacing w:before="30" w:after="30" w:line="360" w:lineRule="auto"/>
              <w:rPr>
                <w:rFonts w:ascii="Arial" w:eastAsia="Times New Roman" w:hAnsi="Arial" w:cs="Arial"/>
                <w:bCs/>
              </w:rPr>
            </w:pPr>
            <w:r w:rsidRPr="004C37CB">
              <w:rPr>
                <w:rFonts w:ascii="Arial" w:eastAsia="Times New Roman" w:hAnsi="Arial" w:cs="Arial"/>
                <w:bCs/>
              </w:rPr>
              <w:t>Please fill out the (name of field) field</w:t>
            </w:r>
          </w:p>
        </w:tc>
        <w:tc>
          <w:tcPr>
            <w:tcW w:w="1664" w:type="dxa"/>
          </w:tcPr>
          <w:p w:rsidR="00046D41" w:rsidRPr="004C37CB" w:rsidRDefault="00046D41" w:rsidP="0039259C">
            <w:pPr>
              <w:rPr>
                <w:rFonts w:ascii="Arial" w:hAnsi="Arial" w:cs="Arial"/>
              </w:rPr>
            </w:pPr>
            <w:r w:rsidRPr="004C37CB">
              <w:rPr>
                <w:rFonts w:ascii="Arial" w:eastAsia="Times New Roman" w:hAnsi="Arial" w:cs="Arial"/>
                <w:bCs/>
              </w:rPr>
              <w:t xml:space="preserve">passed </w:t>
            </w:r>
          </w:p>
        </w:tc>
        <w:tc>
          <w:tcPr>
            <w:tcW w:w="1518" w:type="dxa"/>
          </w:tcPr>
          <w:p w:rsidR="00046D41" w:rsidRPr="004C37CB" w:rsidRDefault="00046D41" w:rsidP="0039259C">
            <w:pPr>
              <w:rPr>
                <w:rFonts w:ascii="Arial" w:hAnsi="Arial" w:cs="Arial"/>
              </w:rPr>
            </w:pPr>
            <w:r w:rsidRPr="004C37CB">
              <w:rPr>
                <w:rFonts w:ascii="Arial" w:eastAsia="Times New Roman" w:hAnsi="Arial" w:cs="Arial"/>
                <w:bCs/>
              </w:rPr>
              <w:t xml:space="preserve">passed </w:t>
            </w:r>
          </w:p>
        </w:tc>
      </w:tr>
      <w:tr w:rsidR="00046D41" w:rsidRPr="004C37CB" w:rsidTr="0039259C">
        <w:trPr>
          <w:trHeight w:val="368"/>
        </w:trPr>
        <w:tc>
          <w:tcPr>
            <w:tcW w:w="1691" w:type="dxa"/>
          </w:tcPr>
          <w:p w:rsidR="00046D41" w:rsidRPr="004C37CB" w:rsidRDefault="00046D41" w:rsidP="0039259C">
            <w:pPr>
              <w:spacing w:before="30" w:after="30" w:line="360" w:lineRule="auto"/>
              <w:rPr>
                <w:rFonts w:ascii="Arial" w:eastAsia="Times New Roman" w:hAnsi="Arial" w:cs="Arial"/>
                <w:bCs/>
              </w:rPr>
            </w:pPr>
            <w:r w:rsidRPr="004C37CB">
              <w:rPr>
                <w:rFonts w:ascii="Arial" w:eastAsia="Times New Roman" w:hAnsi="Arial" w:cs="Arial"/>
                <w:bCs/>
              </w:rPr>
              <w:t>2. First Name</w:t>
            </w:r>
          </w:p>
        </w:tc>
        <w:tc>
          <w:tcPr>
            <w:tcW w:w="1953" w:type="dxa"/>
          </w:tcPr>
          <w:p w:rsidR="00046D41" w:rsidRPr="004C37CB" w:rsidRDefault="00046D41" w:rsidP="0039259C">
            <w:pPr>
              <w:spacing w:before="30" w:line="360" w:lineRule="auto"/>
              <w:rPr>
                <w:rFonts w:ascii="Arial" w:eastAsia="Times New Roman" w:hAnsi="Arial" w:cs="Arial"/>
                <w:bCs/>
              </w:rPr>
            </w:pPr>
            <w:r w:rsidRPr="004C37CB">
              <w:rPr>
                <w:rFonts w:ascii="Arial" w:eastAsia="Times New Roman" w:hAnsi="Arial" w:cs="Arial"/>
                <w:bCs/>
              </w:rPr>
              <w:t>Text</w:t>
            </w:r>
          </w:p>
        </w:tc>
        <w:tc>
          <w:tcPr>
            <w:tcW w:w="1804" w:type="dxa"/>
          </w:tcPr>
          <w:p w:rsidR="00046D41" w:rsidRPr="004C37CB" w:rsidRDefault="00046D41" w:rsidP="0039259C">
            <w:pPr>
              <w:spacing w:before="30" w:after="30" w:line="360" w:lineRule="auto"/>
              <w:rPr>
                <w:rFonts w:ascii="Arial" w:eastAsia="Times New Roman" w:hAnsi="Arial" w:cs="Arial"/>
                <w:bCs/>
              </w:rPr>
            </w:pPr>
            <w:r w:rsidRPr="004C37CB">
              <w:rPr>
                <w:rFonts w:ascii="Arial" w:eastAsia="Times New Roman" w:hAnsi="Arial" w:cs="Arial"/>
                <w:bCs/>
              </w:rPr>
              <w:t>Success</w:t>
            </w:r>
          </w:p>
        </w:tc>
        <w:tc>
          <w:tcPr>
            <w:tcW w:w="1664" w:type="dxa"/>
          </w:tcPr>
          <w:p w:rsidR="00046D41" w:rsidRPr="004C37CB" w:rsidRDefault="00046D41" w:rsidP="0039259C">
            <w:pPr>
              <w:rPr>
                <w:rFonts w:ascii="Arial" w:hAnsi="Arial" w:cs="Arial"/>
              </w:rPr>
            </w:pPr>
            <w:r w:rsidRPr="004C37CB">
              <w:rPr>
                <w:rFonts w:ascii="Arial" w:eastAsia="Times New Roman" w:hAnsi="Arial" w:cs="Arial"/>
                <w:bCs/>
              </w:rPr>
              <w:t xml:space="preserve">passed </w:t>
            </w:r>
          </w:p>
        </w:tc>
        <w:tc>
          <w:tcPr>
            <w:tcW w:w="1518" w:type="dxa"/>
          </w:tcPr>
          <w:p w:rsidR="00046D41" w:rsidRPr="004C37CB" w:rsidRDefault="00046D41" w:rsidP="0039259C">
            <w:pPr>
              <w:rPr>
                <w:rFonts w:ascii="Arial" w:hAnsi="Arial" w:cs="Arial"/>
              </w:rPr>
            </w:pPr>
            <w:r w:rsidRPr="004C37CB">
              <w:rPr>
                <w:rFonts w:ascii="Arial" w:eastAsia="Times New Roman" w:hAnsi="Arial" w:cs="Arial"/>
                <w:bCs/>
              </w:rPr>
              <w:t xml:space="preserve">passed </w:t>
            </w:r>
          </w:p>
        </w:tc>
      </w:tr>
      <w:tr w:rsidR="00046D41" w:rsidRPr="004C37CB" w:rsidTr="0039259C">
        <w:trPr>
          <w:trHeight w:val="413"/>
        </w:trPr>
        <w:tc>
          <w:tcPr>
            <w:tcW w:w="1691" w:type="dxa"/>
          </w:tcPr>
          <w:p w:rsidR="00046D41" w:rsidRPr="004C37CB" w:rsidRDefault="00046D41" w:rsidP="0039259C">
            <w:pPr>
              <w:spacing w:before="30" w:after="30" w:line="360" w:lineRule="auto"/>
              <w:rPr>
                <w:rFonts w:ascii="Arial" w:eastAsia="Times New Roman" w:hAnsi="Arial" w:cs="Arial"/>
                <w:bCs/>
              </w:rPr>
            </w:pPr>
            <w:r w:rsidRPr="004C37CB">
              <w:rPr>
                <w:rFonts w:ascii="Arial" w:eastAsia="Times New Roman" w:hAnsi="Arial" w:cs="Arial"/>
                <w:bCs/>
              </w:rPr>
              <w:t>3. Last Name</w:t>
            </w:r>
          </w:p>
        </w:tc>
        <w:tc>
          <w:tcPr>
            <w:tcW w:w="1953" w:type="dxa"/>
          </w:tcPr>
          <w:p w:rsidR="00046D41" w:rsidRPr="004C37CB" w:rsidRDefault="00046D41" w:rsidP="0039259C">
            <w:pPr>
              <w:spacing w:before="30" w:line="360" w:lineRule="auto"/>
              <w:rPr>
                <w:rFonts w:ascii="Arial" w:eastAsia="Times New Roman" w:hAnsi="Arial" w:cs="Arial"/>
                <w:bCs/>
              </w:rPr>
            </w:pPr>
            <w:r w:rsidRPr="004C37CB">
              <w:rPr>
                <w:rFonts w:ascii="Arial" w:eastAsia="Times New Roman" w:hAnsi="Arial" w:cs="Arial"/>
                <w:bCs/>
              </w:rPr>
              <w:t>Text</w:t>
            </w:r>
          </w:p>
        </w:tc>
        <w:tc>
          <w:tcPr>
            <w:tcW w:w="1804" w:type="dxa"/>
          </w:tcPr>
          <w:p w:rsidR="00046D41" w:rsidRPr="004C37CB" w:rsidRDefault="00046D41" w:rsidP="0039259C">
            <w:pPr>
              <w:spacing w:before="30" w:after="30" w:line="360" w:lineRule="auto"/>
              <w:rPr>
                <w:rFonts w:ascii="Arial" w:eastAsia="Times New Roman" w:hAnsi="Arial" w:cs="Arial"/>
                <w:bCs/>
              </w:rPr>
            </w:pPr>
            <w:r w:rsidRPr="004C37CB">
              <w:rPr>
                <w:rFonts w:ascii="Arial" w:eastAsia="Times New Roman" w:hAnsi="Arial" w:cs="Arial"/>
                <w:bCs/>
              </w:rPr>
              <w:t>Success</w:t>
            </w:r>
          </w:p>
        </w:tc>
        <w:tc>
          <w:tcPr>
            <w:tcW w:w="1664" w:type="dxa"/>
          </w:tcPr>
          <w:p w:rsidR="00046D41" w:rsidRPr="004C37CB" w:rsidRDefault="00046D41" w:rsidP="0039259C">
            <w:pPr>
              <w:rPr>
                <w:rFonts w:ascii="Arial" w:hAnsi="Arial" w:cs="Arial"/>
              </w:rPr>
            </w:pPr>
            <w:r w:rsidRPr="004C37CB">
              <w:rPr>
                <w:rFonts w:ascii="Arial" w:eastAsia="Times New Roman" w:hAnsi="Arial" w:cs="Arial"/>
                <w:bCs/>
              </w:rPr>
              <w:t xml:space="preserve">passed </w:t>
            </w:r>
          </w:p>
        </w:tc>
        <w:tc>
          <w:tcPr>
            <w:tcW w:w="1518" w:type="dxa"/>
          </w:tcPr>
          <w:p w:rsidR="00046D41" w:rsidRPr="004C37CB" w:rsidRDefault="00046D41" w:rsidP="0039259C">
            <w:pPr>
              <w:rPr>
                <w:rFonts w:ascii="Arial" w:hAnsi="Arial" w:cs="Arial"/>
              </w:rPr>
            </w:pPr>
            <w:r w:rsidRPr="004C37CB">
              <w:rPr>
                <w:rFonts w:ascii="Arial" w:eastAsia="Times New Roman" w:hAnsi="Arial" w:cs="Arial"/>
                <w:bCs/>
              </w:rPr>
              <w:t xml:space="preserve">passed </w:t>
            </w:r>
          </w:p>
        </w:tc>
      </w:tr>
      <w:tr w:rsidR="00046D41" w:rsidRPr="004C37CB" w:rsidTr="0039259C">
        <w:tc>
          <w:tcPr>
            <w:tcW w:w="1691" w:type="dxa"/>
          </w:tcPr>
          <w:p w:rsidR="00046D41" w:rsidRPr="004C37CB" w:rsidRDefault="00046D41" w:rsidP="0039259C">
            <w:pPr>
              <w:spacing w:before="30" w:after="30" w:line="360" w:lineRule="auto"/>
              <w:rPr>
                <w:rFonts w:ascii="Arial" w:eastAsia="Times New Roman" w:hAnsi="Arial" w:cs="Arial"/>
                <w:bCs/>
              </w:rPr>
            </w:pPr>
            <w:r w:rsidRPr="004C37CB">
              <w:rPr>
                <w:rFonts w:ascii="Arial" w:eastAsia="Times New Roman" w:hAnsi="Arial" w:cs="Arial"/>
                <w:bCs/>
              </w:rPr>
              <w:t xml:space="preserve">4. User Name </w:t>
            </w:r>
          </w:p>
        </w:tc>
        <w:tc>
          <w:tcPr>
            <w:tcW w:w="1953" w:type="dxa"/>
          </w:tcPr>
          <w:p w:rsidR="00046D41" w:rsidRPr="004C37CB" w:rsidRDefault="00046D41" w:rsidP="0039259C">
            <w:pPr>
              <w:spacing w:before="30" w:line="360" w:lineRule="auto"/>
              <w:rPr>
                <w:rFonts w:ascii="Arial" w:eastAsia="Times New Roman" w:hAnsi="Arial" w:cs="Arial"/>
                <w:bCs/>
              </w:rPr>
            </w:pPr>
            <w:r w:rsidRPr="004C37CB">
              <w:rPr>
                <w:rFonts w:ascii="Arial" w:eastAsia="Times New Roman" w:hAnsi="Arial" w:cs="Arial"/>
                <w:bCs/>
              </w:rPr>
              <w:t>Text</w:t>
            </w:r>
          </w:p>
        </w:tc>
        <w:tc>
          <w:tcPr>
            <w:tcW w:w="1804" w:type="dxa"/>
          </w:tcPr>
          <w:p w:rsidR="00046D41" w:rsidRPr="004C37CB" w:rsidRDefault="00046D41" w:rsidP="0039259C">
            <w:pPr>
              <w:spacing w:before="30" w:after="30" w:line="360" w:lineRule="auto"/>
              <w:rPr>
                <w:rFonts w:ascii="Arial" w:eastAsia="Times New Roman" w:hAnsi="Arial" w:cs="Arial"/>
                <w:bCs/>
              </w:rPr>
            </w:pPr>
            <w:r w:rsidRPr="004C37CB">
              <w:rPr>
                <w:rFonts w:ascii="Arial" w:eastAsia="Times New Roman" w:hAnsi="Arial" w:cs="Arial"/>
                <w:bCs/>
              </w:rPr>
              <w:t>Success</w:t>
            </w:r>
          </w:p>
        </w:tc>
        <w:tc>
          <w:tcPr>
            <w:tcW w:w="1664" w:type="dxa"/>
          </w:tcPr>
          <w:p w:rsidR="00046D41" w:rsidRPr="004C37CB" w:rsidRDefault="00046D41" w:rsidP="0039259C">
            <w:pPr>
              <w:rPr>
                <w:rFonts w:ascii="Arial" w:hAnsi="Arial" w:cs="Arial"/>
              </w:rPr>
            </w:pPr>
            <w:r w:rsidRPr="004C37CB">
              <w:rPr>
                <w:rFonts w:ascii="Arial" w:eastAsia="Times New Roman" w:hAnsi="Arial" w:cs="Arial"/>
                <w:bCs/>
              </w:rPr>
              <w:t xml:space="preserve">passed </w:t>
            </w:r>
          </w:p>
        </w:tc>
        <w:tc>
          <w:tcPr>
            <w:tcW w:w="1518" w:type="dxa"/>
          </w:tcPr>
          <w:p w:rsidR="00046D41" w:rsidRPr="004C37CB" w:rsidRDefault="00046D41" w:rsidP="0039259C">
            <w:pPr>
              <w:rPr>
                <w:rFonts w:ascii="Arial" w:hAnsi="Arial" w:cs="Arial"/>
              </w:rPr>
            </w:pPr>
            <w:r w:rsidRPr="004C37CB">
              <w:rPr>
                <w:rFonts w:ascii="Arial" w:eastAsia="Times New Roman" w:hAnsi="Arial" w:cs="Arial"/>
                <w:bCs/>
              </w:rPr>
              <w:t xml:space="preserve">passed </w:t>
            </w:r>
          </w:p>
        </w:tc>
      </w:tr>
    </w:tbl>
    <w:p w:rsidR="00046D41" w:rsidRPr="004C37CB" w:rsidRDefault="00046D41" w:rsidP="00046D41">
      <w:pPr>
        <w:pStyle w:val="Caption"/>
        <w:keepNext/>
        <w:rPr>
          <w:rFonts w:ascii="Arial" w:hAnsi="Arial" w:cs="Arial"/>
          <w:b w:val="0"/>
          <w:sz w:val="24"/>
          <w:szCs w:val="24"/>
        </w:rPr>
      </w:pPr>
      <w:bookmarkStart w:id="202" w:name="_Toc413470397"/>
      <w:bookmarkStart w:id="203" w:name="_Toc413470714"/>
      <w:bookmarkStart w:id="204" w:name="_Toc413472929"/>
      <w:r w:rsidRPr="004C37CB">
        <w:rPr>
          <w:rFonts w:ascii="Arial" w:hAnsi="Arial" w:cs="Arial"/>
          <w:b w:val="0"/>
          <w:sz w:val="24"/>
          <w:szCs w:val="24"/>
        </w:rPr>
        <w:lastRenderedPageBreak/>
        <w:t>Table 4.20 Change Password</w:t>
      </w:r>
      <w:bookmarkEnd w:id="202"/>
      <w:bookmarkEnd w:id="203"/>
      <w:bookmarkEnd w:id="204"/>
      <w:r w:rsidRPr="004C37CB">
        <w:rPr>
          <w:rFonts w:ascii="Arial" w:hAnsi="Arial" w:cs="Arial"/>
          <w:b w:val="0"/>
          <w:sz w:val="24"/>
          <w:szCs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4"/>
        <w:gridCol w:w="1956"/>
        <w:gridCol w:w="1828"/>
        <w:gridCol w:w="1652"/>
        <w:gridCol w:w="1510"/>
      </w:tblGrid>
      <w:tr w:rsidR="00046D41" w:rsidRPr="004C37CB" w:rsidTr="0039259C">
        <w:tc>
          <w:tcPr>
            <w:tcW w:w="1684"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User</w:t>
            </w:r>
          </w:p>
        </w:tc>
        <w:tc>
          <w:tcPr>
            <w:tcW w:w="1956" w:type="dxa"/>
          </w:tcPr>
          <w:p w:rsidR="00046D41" w:rsidRPr="004C37CB" w:rsidRDefault="00046D41" w:rsidP="0039259C">
            <w:pPr>
              <w:spacing w:before="30" w:line="360" w:lineRule="auto"/>
              <w:rPr>
                <w:rFonts w:ascii="Arial" w:eastAsia="Times New Roman" w:hAnsi="Arial" w:cs="Arial"/>
                <w:b/>
                <w:bCs/>
                <w:sz w:val="24"/>
                <w:szCs w:val="24"/>
              </w:rPr>
            </w:pPr>
            <w:r w:rsidRPr="004C37CB">
              <w:rPr>
                <w:rFonts w:ascii="Arial" w:eastAsia="Times New Roman" w:hAnsi="Arial" w:cs="Arial"/>
                <w:b/>
                <w:bCs/>
                <w:sz w:val="24"/>
                <w:szCs w:val="24"/>
              </w:rPr>
              <w:t>Input</w:t>
            </w:r>
          </w:p>
        </w:tc>
        <w:tc>
          <w:tcPr>
            <w:tcW w:w="1828"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Expected result</w:t>
            </w:r>
          </w:p>
        </w:tc>
        <w:tc>
          <w:tcPr>
            <w:tcW w:w="1652"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Actual Result</w:t>
            </w:r>
          </w:p>
        </w:tc>
        <w:tc>
          <w:tcPr>
            <w:tcW w:w="1510"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Status</w:t>
            </w:r>
          </w:p>
        </w:tc>
      </w:tr>
      <w:tr w:rsidR="00046D41" w:rsidRPr="004C37CB" w:rsidTr="0039259C">
        <w:tc>
          <w:tcPr>
            <w:tcW w:w="168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1.Empty fields</w:t>
            </w:r>
          </w:p>
        </w:tc>
        <w:tc>
          <w:tcPr>
            <w:tcW w:w="1956"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*blank fields</w:t>
            </w:r>
          </w:p>
        </w:tc>
        <w:tc>
          <w:tcPr>
            <w:tcW w:w="182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Please fill out the (name of field) field</w:t>
            </w:r>
          </w:p>
        </w:tc>
        <w:tc>
          <w:tcPr>
            <w:tcW w:w="1652"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10"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750"/>
        </w:trPr>
        <w:tc>
          <w:tcPr>
            <w:tcW w:w="1684"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2. Old Password</w:t>
            </w:r>
          </w:p>
        </w:tc>
        <w:tc>
          <w:tcPr>
            <w:tcW w:w="1956"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Old password text</w:t>
            </w:r>
          </w:p>
        </w:tc>
        <w:tc>
          <w:tcPr>
            <w:tcW w:w="182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52"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10"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750"/>
        </w:trPr>
        <w:tc>
          <w:tcPr>
            <w:tcW w:w="1684"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1956"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 xml:space="preserve">Wrong password </w:t>
            </w:r>
          </w:p>
        </w:tc>
        <w:tc>
          <w:tcPr>
            <w:tcW w:w="182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Please input your correct password</w:t>
            </w:r>
          </w:p>
        </w:tc>
        <w:tc>
          <w:tcPr>
            <w:tcW w:w="1652"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10"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728"/>
        </w:trPr>
        <w:tc>
          <w:tcPr>
            <w:tcW w:w="168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3. New Password</w:t>
            </w:r>
          </w:p>
        </w:tc>
        <w:tc>
          <w:tcPr>
            <w:tcW w:w="1956"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New password text</w:t>
            </w:r>
          </w:p>
        </w:tc>
        <w:tc>
          <w:tcPr>
            <w:tcW w:w="182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52"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10"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308"/>
        </w:trPr>
        <w:tc>
          <w:tcPr>
            <w:tcW w:w="1684"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4.Confirm Password</w:t>
            </w:r>
          </w:p>
        </w:tc>
        <w:tc>
          <w:tcPr>
            <w:tcW w:w="1956"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Identical to the new password</w:t>
            </w:r>
          </w:p>
        </w:tc>
        <w:tc>
          <w:tcPr>
            <w:tcW w:w="182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52"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10"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1164"/>
        </w:trPr>
        <w:tc>
          <w:tcPr>
            <w:tcW w:w="1684"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1956"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Password does not match to new password</w:t>
            </w:r>
          </w:p>
        </w:tc>
        <w:tc>
          <w:tcPr>
            <w:tcW w:w="182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Password/ Confirmation does not match</w:t>
            </w:r>
          </w:p>
        </w:tc>
        <w:tc>
          <w:tcPr>
            <w:tcW w:w="1652"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510"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bl>
    <w:p w:rsidR="00046D41" w:rsidRPr="004C37CB" w:rsidRDefault="00046D41" w:rsidP="00046D41">
      <w:pPr>
        <w:spacing w:before="30" w:after="30" w:line="360" w:lineRule="auto"/>
        <w:rPr>
          <w:rFonts w:ascii="Arial" w:eastAsia="Times New Roman" w:hAnsi="Arial" w:cs="Arial"/>
          <w:b/>
          <w:bCs/>
          <w:sz w:val="24"/>
          <w:szCs w:val="24"/>
        </w:rPr>
      </w:pPr>
    </w:p>
    <w:p w:rsidR="00046D41" w:rsidRPr="004C37CB" w:rsidRDefault="00046D41" w:rsidP="00046D41">
      <w:pPr>
        <w:spacing w:before="30" w:after="30" w:line="360" w:lineRule="auto"/>
        <w:rPr>
          <w:rFonts w:ascii="Arial" w:eastAsia="Times New Roman" w:hAnsi="Arial" w:cs="Arial"/>
          <w:bCs/>
          <w:sz w:val="24"/>
          <w:szCs w:val="24"/>
        </w:rPr>
      </w:pPr>
      <w:r w:rsidRPr="004C37CB">
        <w:rPr>
          <w:rFonts w:ascii="Arial" w:eastAsia="Times New Roman" w:hAnsi="Arial" w:cs="Arial"/>
          <w:b/>
          <w:bCs/>
          <w:sz w:val="24"/>
          <w:szCs w:val="24"/>
        </w:rPr>
        <w:br w:type="page"/>
      </w:r>
      <w:r w:rsidRPr="004C37CB">
        <w:rPr>
          <w:rFonts w:ascii="Arial" w:hAnsi="Arial" w:cs="Arial"/>
          <w:sz w:val="24"/>
          <w:szCs w:val="24"/>
        </w:rPr>
        <w:lastRenderedPageBreak/>
        <w:t xml:space="preserve">Table 4.21 Edit Patient profile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4"/>
        <w:gridCol w:w="2137"/>
        <w:gridCol w:w="1736"/>
        <w:gridCol w:w="1559"/>
        <w:gridCol w:w="1434"/>
      </w:tblGrid>
      <w:tr w:rsidR="00046D41" w:rsidRPr="004C37CB" w:rsidTr="0039259C">
        <w:tc>
          <w:tcPr>
            <w:tcW w:w="1764"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User</w:t>
            </w:r>
          </w:p>
        </w:tc>
        <w:tc>
          <w:tcPr>
            <w:tcW w:w="2137" w:type="dxa"/>
          </w:tcPr>
          <w:p w:rsidR="00046D41" w:rsidRPr="004C37CB" w:rsidRDefault="00046D41" w:rsidP="0039259C">
            <w:pPr>
              <w:spacing w:before="30" w:line="360" w:lineRule="auto"/>
              <w:rPr>
                <w:rFonts w:ascii="Arial" w:eastAsia="Times New Roman" w:hAnsi="Arial" w:cs="Arial"/>
                <w:b/>
                <w:bCs/>
                <w:sz w:val="24"/>
                <w:szCs w:val="24"/>
              </w:rPr>
            </w:pPr>
            <w:r w:rsidRPr="004C37CB">
              <w:rPr>
                <w:rFonts w:ascii="Arial" w:eastAsia="Times New Roman" w:hAnsi="Arial" w:cs="Arial"/>
                <w:b/>
                <w:bCs/>
                <w:sz w:val="24"/>
                <w:szCs w:val="24"/>
              </w:rPr>
              <w:t>Input</w:t>
            </w:r>
          </w:p>
        </w:tc>
        <w:tc>
          <w:tcPr>
            <w:tcW w:w="1736"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Expected result</w:t>
            </w:r>
          </w:p>
        </w:tc>
        <w:tc>
          <w:tcPr>
            <w:tcW w:w="1559"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Actual Result</w:t>
            </w:r>
          </w:p>
        </w:tc>
        <w:tc>
          <w:tcPr>
            <w:tcW w:w="1434"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Status</w:t>
            </w:r>
          </w:p>
        </w:tc>
      </w:tr>
      <w:tr w:rsidR="00046D41" w:rsidRPr="004C37CB" w:rsidTr="0039259C">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1.Empty fields</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*blank fields</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Please fill out the (name of field) field</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82"/>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2. First Name</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Text</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548"/>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3. Middle Name</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Text</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368"/>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4. Home Address</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Text</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c>
          <w:tcPr>
            <w:tcW w:w="1764"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5. Telephone number</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Telephone Number</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c>
          <w:tcPr>
            <w:tcW w:w="1764"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Wrong Format</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Please match the requested format</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308"/>
        </w:trPr>
        <w:tc>
          <w:tcPr>
            <w:tcW w:w="1764"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6. Mobile number</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Mobile Number</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307"/>
        </w:trPr>
        <w:tc>
          <w:tcPr>
            <w:tcW w:w="1764"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 xml:space="preserve">Wrong Format </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Please match the requested format</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7. Gender</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Gender Drop down</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38"/>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8. Marital Status</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Marital Status Drop down</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38"/>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9. Office Address</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Office Address(optional)</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38"/>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lastRenderedPageBreak/>
              <w:t>10.Office Telephone number</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Office telephone number(optional)</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38"/>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11.Occlusion</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Occlusion  Drop down</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38"/>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12.Periodontal Condition</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Periodontal Condition Drop down</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38"/>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13. Oral Hygiene</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Oral Hygiene Drop down</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38"/>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14. Previous History of Bleeding</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Previous History of Bleeding</w:t>
            </w:r>
          </w:p>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Drop down</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38"/>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15. Blood Pressure</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Blood Pressure</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38"/>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16.Chronic Ailments</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Chronic Ailments(optional)</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38"/>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17.Drugs Taken</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Drugs Taken(optional)</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38"/>
        </w:trPr>
        <w:tc>
          <w:tcPr>
            <w:tcW w:w="1764"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18.Allergies</w:t>
            </w:r>
          </w:p>
        </w:tc>
        <w:tc>
          <w:tcPr>
            <w:tcW w:w="2137"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Allergies(optional)</w:t>
            </w:r>
          </w:p>
        </w:tc>
        <w:tc>
          <w:tcPr>
            <w:tcW w:w="1736"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559"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34"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bl>
    <w:p w:rsidR="00046D41" w:rsidRPr="004C37CB" w:rsidRDefault="00046D41" w:rsidP="00046D41">
      <w:pPr>
        <w:spacing w:before="30" w:after="30" w:line="360" w:lineRule="auto"/>
        <w:rPr>
          <w:rFonts w:ascii="Arial" w:eastAsia="Times New Roman" w:hAnsi="Arial" w:cs="Arial"/>
          <w:b/>
          <w:bCs/>
          <w:sz w:val="24"/>
          <w:szCs w:val="24"/>
        </w:rPr>
      </w:pPr>
    </w:p>
    <w:p w:rsidR="00046D41" w:rsidRPr="004C37CB" w:rsidRDefault="00046D41" w:rsidP="00046D41">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br w:type="page"/>
      </w:r>
    </w:p>
    <w:p w:rsidR="00046D41" w:rsidRPr="004C37CB" w:rsidRDefault="00046D41" w:rsidP="00046D41">
      <w:pPr>
        <w:pStyle w:val="Caption"/>
        <w:keepNext/>
        <w:rPr>
          <w:rFonts w:ascii="Arial" w:hAnsi="Arial" w:cs="Arial"/>
          <w:b w:val="0"/>
          <w:sz w:val="24"/>
          <w:szCs w:val="24"/>
        </w:rPr>
      </w:pPr>
      <w:bookmarkStart w:id="205" w:name="_Toc413470398"/>
      <w:bookmarkStart w:id="206" w:name="_Toc413470715"/>
      <w:bookmarkStart w:id="207" w:name="_Toc413472930"/>
      <w:r w:rsidRPr="004C37CB">
        <w:rPr>
          <w:rFonts w:ascii="Arial" w:hAnsi="Arial" w:cs="Arial"/>
          <w:b w:val="0"/>
          <w:sz w:val="24"/>
          <w:szCs w:val="24"/>
        </w:rPr>
        <w:lastRenderedPageBreak/>
        <w:t>Table 4.22 Add Pending Appointment</w:t>
      </w:r>
      <w:bookmarkEnd w:id="205"/>
      <w:bookmarkEnd w:id="206"/>
      <w:bookmarkEnd w:id="207"/>
      <w:r w:rsidRPr="004C37CB">
        <w:rPr>
          <w:rFonts w:ascii="Arial" w:hAnsi="Arial" w:cs="Arial"/>
          <w:b w:val="0"/>
          <w:sz w:val="24"/>
          <w:szCs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8"/>
        <w:gridCol w:w="1988"/>
        <w:gridCol w:w="1798"/>
        <w:gridCol w:w="1638"/>
        <w:gridCol w:w="1498"/>
      </w:tblGrid>
      <w:tr w:rsidR="00046D41" w:rsidRPr="004C37CB" w:rsidTr="0039259C">
        <w:tc>
          <w:tcPr>
            <w:tcW w:w="1708"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User</w:t>
            </w:r>
          </w:p>
        </w:tc>
        <w:tc>
          <w:tcPr>
            <w:tcW w:w="1988" w:type="dxa"/>
          </w:tcPr>
          <w:p w:rsidR="00046D41" w:rsidRPr="004C37CB" w:rsidRDefault="00046D41" w:rsidP="0039259C">
            <w:pPr>
              <w:spacing w:before="30" w:line="360" w:lineRule="auto"/>
              <w:rPr>
                <w:rFonts w:ascii="Arial" w:eastAsia="Times New Roman" w:hAnsi="Arial" w:cs="Arial"/>
                <w:b/>
                <w:bCs/>
                <w:sz w:val="24"/>
                <w:szCs w:val="24"/>
              </w:rPr>
            </w:pPr>
            <w:r w:rsidRPr="004C37CB">
              <w:rPr>
                <w:rFonts w:ascii="Arial" w:eastAsia="Times New Roman" w:hAnsi="Arial" w:cs="Arial"/>
                <w:b/>
                <w:bCs/>
                <w:sz w:val="24"/>
                <w:szCs w:val="24"/>
              </w:rPr>
              <w:t>Input</w:t>
            </w:r>
          </w:p>
        </w:tc>
        <w:tc>
          <w:tcPr>
            <w:tcW w:w="1798"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Expected result</w:t>
            </w:r>
          </w:p>
        </w:tc>
        <w:tc>
          <w:tcPr>
            <w:tcW w:w="1638"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Actual Result</w:t>
            </w:r>
          </w:p>
        </w:tc>
        <w:tc>
          <w:tcPr>
            <w:tcW w:w="1498" w:type="dxa"/>
          </w:tcPr>
          <w:p w:rsidR="00046D41" w:rsidRPr="004C37CB" w:rsidRDefault="00046D41" w:rsidP="0039259C">
            <w:pPr>
              <w:spacing w:before="30" w:after="30" w:line="360" w:lineRule="auto"/>
              <w:rPr>
                <w:rFonts w:ascii="Arial" w:eastAsia="Times New Roman" w:hAnsi="Arial" w:cs="Arial"/>
                <w:b/>
                <w:bCs/>
                <w:sz w:val="24"/>
                <w:szCs w:val="24"/>
              </w:rPr>
            </w:pPr>
            <w:r w:rsidRPr="004C37CB">
              <w:rPr>
                <w:rFonts w:ascii="Arial" w:eastAsia="Times New Roman" w:hAnsi="Arial" w:cs="Arial"/>
                <w:b/>
                <w:bCs/>
                <w:sz w:val="24"/>
                <w:szCs w:val="24"/>
              </w:rPr>
              <w:t>Status</w:t>
            </w:r>
          </w:p>
        </w:tc>
      </w:tr>
      <w:tr w:rsidR="00046D41" w:rsidRPr="004C37CB" w:rsidTr="0039259C">
        <w:tc>
          <w:tcPr>
            <w:tcW w:w="170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1.Empty fields</w:t>
            </w:r>
          </w:p>
        </w:tc>
        <w:tc>
          <w:tcPr>
            <w:tcW w:w="1988"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*blank fields</w:t>
            </w:r>
          </w:p>
        </w:tc>
        <w:tc>
          <w:tcPr>
            <w:tcW w:w="179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Please fill out the (name of field) field</w:t>
            </w:r>
          </w:p>
        </w:tc>
        <w:tc>
          <w:tcPr>
            <w:tcW w:w="163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p>
        </w:tc>
        <w:tc>
          <w:tcPr>
            <w:tcW w:w="1498" w:type="dxa"/>
          </w:tcPr>
          <w:p w:rsidR="00046D41" w:rsidRPr="004C37CB" w:rsidRDefault="00046D41" w:rsidP="0039259C">
            <w:pPr>
              <w:tabs>
                <w:tab w:val="left" w:pos="733"/>
              </w:tabs>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passed</w:t>
            </w:r>
            <w:r w:rsidRPr="004C37CB">
              <w:rPr>
                <w:rFonts w:ascii="Arial" w:eastAsia="Times New Roman" w:hAnsi="Arial" w:cs="Arial"/>
                <w:bCs/>
                <w:sz w:val="24"/>
                <w:szCs w:val="24"/>
              </w:rPr>
              <w:tab/>
            </w:r>
          </w:p>
        </w:tc>
      </w:tr>
      <w:tr w:rsidR="00046D41" w:rsidRPr="004C37CB" w:rsidTr="0039259C">
        <w:trPr>
          <w:trHeight w:val="1194"/>
        </w:trPr>
        <w:tc>
          <w:tcPr>
            <w:tcW w:w="170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2. Patient Type</w:t>
            </w:r>
          </w:p>
        </w:tc>
        <w:tc>
          <w:tcPr>
            <w:tcW w:w="1988"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 xml:space="preserve">Patient Type </w:t>
            </w:r>
          </w:p>
        </w:tc>
        <w:tc>
          <w:tcPr>
            <w:tcW w:w="179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p w:rsidR="00046D41" w:rsidRPr="004C37CB" w:rsidRDefault="00046D41" w:rsidP="0039259C">
            <w:pPr>
              <w:spacing w:before="30" w:after="30" w:line="360" w:lineRule="auto"/>
              <w:rPr>
                <w:rFonts w:ascii="Arial" w:eastAsia="Times New Roman" w:hAnsi="Arial" w:cs="Arial"/>
                <w:bCs/>
                <w:sz w:val="24"/>
                <w:szCs w:val="24"/>
              </w:rPr>
            </w:pPr>
          </w:p>
        </w:tc>
        <w:tc>
          <w:tcPr>
            <w:tcW w:w="163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 xml:space="preserve">passed </w:t>
            </w:r>
          </w:p>
        </w:tc>
        <w:tc>
          <w:tcPr>
            <w:tcW w:w="149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43"/>
        </w:trPr>
        <w:tc>
          <w:tcPr>
            <w:tcW w:w="1708"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3. Old Patient- Username</w:t>
            </w:r>
          </w:p>
        </w:tc>
        <w:tc>
          <w:tcPr>
            <w:tcW w:w="1988"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Username</w:t>
            </w:r>
          </w:p>
        </w:tc>
        <w:tc>
          <w:tcPr>
            <w:tcW w:w="179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3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9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42"/>
        </w:trPr>
        <w:tc>
          <w:tcPr>
            <w:tcW w:w="1708"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1988"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Username(does not exist)</w:t>
            </w:r>
          </w:p>
        </w:tc>
        <w:tc>
          <w:tcPr>
            <w:tcW w:w="179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Username doesn’t exist</w:t>
            </w:r>
          </w:p>
        </w:tc>
        <w:tc>
          <w:tcPr>
            <w:tcW w:w="163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9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42"/>
        </w:trPr>
        <w:tc>
          <w:tcPr>
            <w:tcW w:w="170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4. New Patient-Username</w:t>
            </w:r>
          </w:p>
        </w:tc>
        <w:tc>
          <w:tcPr>
            <w:tcW w:w="1988"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Text</w:t>
            </w:r>
          </w:p>
        </w:tc>
        <w:tc>
          <w:tcPr>
            <w:tcW w:w="179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3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9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42"/>
        </w:trPr>
        <w:tc>
          <w:tcPr>
            <w:tcW w:w="170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5.Firstname</w:t>
            </w:r>
          </w:p>
        </w:tc>
        <w:tc>
          <w:tcPr>
            <w:tcW w:w="1988"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Text</w:t>
            </w:r>
          </w:p>
        </w:tc>
        <w:tc>
          <w:tcPr>
            <w:tcW w:w="179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3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9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42"/>
        </w:trPr>
        <w:tc>
          <w:tcPr>
            <w:tcW w:w="170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6. Last name</w:t>
            </w:r>
          </w:p>
        </w:tc>
        <w:tc>
          <w:tcPr>
            <w:tcW w:w="1988"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Text</w:t>
            </w:r>
          </w:p>
        </w:tc>
        <w:tc>
          <w:tcPr>
            <w:tcW w:w="179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3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9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442"/>
        </w:trPr>
        <w:tc>
          <w:tcPr>
            <w:tcW w:w="170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7. Middle name</w:t>
            </w:r>
          </w:p>
        </w:tc>
        <w:tc>
          <w:tcPr>
            <w:tcW w:w="1988"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Text</w:t>
            </w:r>
          </w:p>
        </w:tc>
        <w:tc>
          <w:tcPr>
            <w:tcW w:w="179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3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9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308"/>
        </w:trPr>
        <w:tc>
          <w:tcPr>
            <w:tcW w:w="1708"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8. Mobile number</w:t>
            </w:r>
          </w:p>
        </w:tc>
        <w:tc>
          <w:tcPr>
            <w:tcW w:w="1988"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Mobile number</w:t>
            </w:r>
          </w:p>
        </w:tc>
        <w:tc>
          <w:tcPr>
            <w:tcW w:w="179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3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9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682"/>
        </w:trPr>
        <w:tc>
          <w:tcPr>
            <w:tcW w:w="1708"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1988"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Mobile number (wrong format)</w:t>
            </w:r>
          </w:p>
        </w:tc>
        <w:tc>
          <w:tcPr>
            <w:tcW w:w="179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Invalid format</w:t>
            </w:r>
          </w:p>
        </w:tc>
        <w:tc>
          <w:tcPr>
            <w:tcW w:w="163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9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338"/>
        </w:trPr>
        <w:tc>
          <w:tcPr>
            <w:tcW w:w="1708" w:type="dxa"/>
            <w:vMerge w:val="restart"/>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9. Agreement Check Box</w:t>
            </w:r>
          </w:p>
        </w:tc>
        <w:tc>
          <w:tcPr>
            <w:tcW w:w="1988"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Checked</w:t>
            </w:r>
          </w:p>
        </w:tc>
        <w:tc>
          <w:tcPr>
            <w:tcW w:w="179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3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9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r w:rsidR="00046D41" w:rsidRPr="004C37CB" w:rsidTr="0039259C">
        <w:trPr>
          <w:trHeight w:val="337"/>
        </w:trPr>
        <w:tc>
          <w:tcPr>
            <w:tcW w:w="1708" w:type="dxa"/>
            <w:vMerge/>
          </w:tcPr>
          <w:p w:rsidR="00046D41" w:rsidRPr="004C37CB" w:rsidRDefault="00046D41" w:rsidP="0039259C">
            <w:pPr>
              <w:spacing w:before="30" w:after="30" w:line="360" w:lineRule="auto"/>
              <w:rPr>
                <w:rFonts w:ascii="Arial" w:eastAsia="Times New Roman" w:hAnsi="Arial" w:cs="Arial"/>
                <w:bCs/>
                <w:sz w:val="24"/>
                <w:szCs w:val="24"/>
              </w:rPr>
            </w:pPr>
          </w:p>
        </w:tc>
        <w:tc>
          <w:tcPr>
            <w:tcW w:w="1988" w:type="dxa"/>
          </w:tcPr>
          <w:p w:rsidR="00046D41" w:rsidRPr="004C37CB" w:rsidRDefault="00046D41" w:rsidP="0039259C">
            <w:pPr>
              <w:spacing w:before="30" w:line="360" w:lineRule="auto"/>
              <w:rPr>
                <w:rFonts w:ascii="Arial" w:eastAsia="Times New Roman" w:hAnsi="Arial" w:cs="Arial"/>
                <w:bCs/>
                <w:sz w:val="24"/>
                <w:szCs w:val="24"/>
              </w:rPr>
            </w:pPr>
            <w:r w:rsidRPr="004C37CB">
              <w:rPr>
                <w:rFonts w:ascii="Arial" w:eastAsia="Times New Roman" w:hAnsi="Arial" w:cs="Arial"/>
                <w:bCs/>
                <w:sz w:val="24"/>
                <w:szCs w:val="24"/>
              </w:rPr>
              <w:t>Not Checked</w:t>
            </w:r>
          </w:p>
        </w:tc>
        <w:tc>
          <w:tcPr>
            <w:tcW w:w="1798" w:type="dxa"/>
          </w:tcPr>
          <w:p w:rsidR="00046D41" w:rsidRPr="004C37CB" w:rsidRDefault="00046D41" w:rsidP="0039259C">
            <w:pPr>
              <w:spacing w:before="30" w:after="30" w:line="360" w:lineRule="auto"/>
              <w:rPr>
                <w:rFonts w:ascii="Arial" w:eastAsia="Times New Roman" w:hAnsi="Arial" w:cs="Arial"/>
                <w:bCs/>
                <w:sz w:val="24"/>
                <w:szCs w:val="24"/>
              </w:rPr>
            </w:pPr>
            <w:r w:rsidRPr="004C37CB">
              <w:rPr>
                <w:rFonts w:ascii="Arial" w:eastAsia="Times New Roman" w:hAnsi="Arial" w:cs="Arial"/>
                <w:bCs/>
                <w:sz w:val="24"/>
                <w:szCs w:val="24"/>
              </w:rPr>
              <w:t>Success</w:t>
            </w:r>
          </w:p>
        </w:tc>
        <w:tc>
          <w:tcPr>
            <w:tcW w:w="163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c>
          <w:tcPr>
            <w:tcW w:w="1498" w:type="dxa"/>
          </w:tcPr>
          <w:p w:rsidR="00046D41" w:rsidRPr="004C37CB" w:rsidRDefault="00046D41" w:rsidP="0039259C">
            <w:pPr>
              <w:rPr>
                <w:rFonts w:ascii="Arial" w:hAnsi="Arial" w:cs="Arial"/>
                <w:sz w:val="24"/>
                <w:szCs w:val="24"/>
              </w:rPr>
            </w:pPr>
            <w:r w:rsidRPr="004C37CB">
              <w:rPr>
                <w:rFonts w:ascii="Arial" w:eastAsia="Times New Roman" w:hAnsi="Arial" w:cs="Arial"/>
                <w:bCs/>
                <w:sz w:val="24"/>
                <w:szCs w:val="24"/>
              </w:rPr>
              <w:t xml:space="preserve">passed </w:t>
            </w:r>
          </w:p>
        </w:tc>
      </w:tr>
    </w:tbl>
    <w:p w:rsidR="00A24DE8" w:rsidRPr="004C37CB" w:rsidRDefault="00A24DE8">
      <w:pPr>
        <w:rPr>
          <w:rFonts w:ascii="Arial" w:hAnsi="Arial" w:cs="Arial"/>
        </w:rPr>
      </w:pPr>
    </w:p>
    <w:sectPr w:rsidR="00A24DE8" w:rsidRPr="004C37CB" w:rsidSect="004B688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C068E5CA"/>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0000004"/>
    <w:multiLevelType w:val="multilevel"/>
    <w:tmpl w:val="00000004"/>
    <w:lvl w:ilvl="0">
      <w:start w:val="1"/>
      <w:numFmt w:val="decimal"/>
      <w:lvlText w:val="1.%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0000005"/>
    <w:multiLevelType w:val="multilevel"/>
    <w:tmpl w:val="000000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0000006"/>
    <w:multiLevelType w:val="multilevel"/>
    <w:tmpl w:val="00000006"/>
    <w:lvl w:ilvl="0">
      <w:start w:val="1"/>
      <w:numFmt w:val="decimal"/>
      <w:lvlText w:val="%1."/>
      <w:lvlJc w:val="left"/>
      <w:pPr>
        <w:ind w:left="2160" w:hanging="360"/>
      </w:pPr>
      <w:rPr>
        <w:rFonts w:hint="default"/>
        <w:b w:val="0"/>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
    <w:nsid w:val="00000007"/>
    <w:multiLevelType w:val="multilevel"/>
    <w:tmpl w:val="00000007"/>
    <w:lvl w:ilvl="0">
      <w:start w:val="1"/>
      <w:numFmt w:val="decimal"/>
      <w:lvlText w:val="1.2.%1"/>
      <w:lvlJc w:val="right"/>
      <w:pPr>
        <w:ind w:left="7200" w:hanging="360"/>
      </w:pPr>
      <w:rPr>
        <w:rFonts w:hint="default"/>
      </w:rPr>
    </w:lvl>
    <w:lvl w:ilvl="1">
      <w:start w:val="1"/>
      <w:numFmt w:val="lowerLetter"/>
      <w:lvlText w:val="%2."/>
      <w:lvlJc w:val="left"/>
      <w:pPr>
        <w:ind w:left="7920" w:hanging="360"/>
      </w:pPr>
    </w:lvl>
    <w:lvl w:ilvl="2">
      <w:start w:val="1"/>
      <w:numFmt w:val="lowerRoman"/>
      <w:lvlText w:val="%3."/>
      <w:lvlJc w:val="right"/>
      <w:pPr>
        <w:ind w:left="8640" w:hanging="180"/>
      </w:pPr>
    </w:lvl>
    <w:lvl w:ilvl="3">
      <w:start w:val="1"/>
      <w:numFmt w:val="decimal"/>
      <w:lvlText w:val="%4."/>
      <w:lvlJc w:val="left"/>
      <w:pPr>
        <w:ind w:left="9360" w:hanging="360"/>
      </w:pPr>
    </w:lvl>
    <w:lvl w:ilvl="4">
      <w:start w:val="1"/>
      <w:numFmt w:val="lowerLetter"/>
      <w:lvlText w:val="%5."/>
      <w:lvlJc w:val="left"/>
      <w:pPr>
        <w:ind w:left="10080" w:hanging="360"/>
      </w:pPr>
    </w:lvl>
    <w:lvl w:ilvl="5">
      <w:start w:val="1"/>
      <w:numFmt w:val="lowerRoman"/>
      <w:lvlText w:val="%6."/>
      <w:lvlJc w:val="right"/>
      <w:pPr>
        <w:ind w:left="10800" w:hanging="180"/>
      </w:pPr>
    </w:lvl>
    <w:lvl w:ilvl="6">
      <w:start w:val="1"/>
      <w:numFmt w:val="decimal"/>
      <w:lvlText w:val="%7."/>
      <w:lvlJc w:val="left"/>
      <w:pPr>
        <w:ind w:left="11520" w:hanging="360"/>
      </w:pPr>
    </w:lvl>
    <w:lvl w:ilvl="7">
      <w:start w:val="1"/>
      <w:numFmt w:val="lowerLetter"/>
      <w:lvlText w:val="%8."/>
      <w:lvlJc w:val="left"/>
      <w:pPr>
        <w:ind w:left="12240" w:hanging="360"/>
      </w:pPr>
    </w:lvl>
    <w:lvl w:ilvl="8">
      <w:start w:val="1"/>
      <w:numFmt w:val="lowerRoman"/>
      <w:lvlText w:val="%9."/>
      <w:lvlJc w:val="right"/>
      <w:pPr>
        <w:ind w:left="12960" w:hanging="180"/>
      </w:pPr>
    </w:lvl>
  </w:abstractNum>
  <w:abstractNum w:abstractNumId="5">
    <w:nsid w:val="0000000B"/>
    <w:multiLevelType w:val="multilevel"/>
    <w:tmpl w:val="0000000B"/>
    <w:lvl w:ilvl="0">
      <w:start w:val="1"/>
      <w:numFmt w:val="decimal"/>
      <w:lvlText w:val="1.2.%1"/>
      <w:lvlJc w:val="righ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nsid w:val="0000000C"/>
    <w:multiLevelType w:val="multilevel"/>
    <w:tmpl w:val="0000000C"/>
    <w:lvl w:ilvl="0">
      <w:start w:val="1"/>
      <w:numFmt w:val="decimal"/>
      <w:lvlText w:val="1.%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D"/>
    <w:multiLevelType w:val="multilevel"/>
    <w:tmpl w:val="000000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03662091"/>
    <w:multiLevelType w:val="hybridMultilevel"/>
    <w:tmpl w:val="00AE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5EB40ED"/>
    <w:multiLevelType w:val="hybridMultilevel"/>
    <w:tmpl w:val="0A908F48"/>
    <w:lvl w:ilvl="0" w:tplc="A2949EFA">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6E3F0B"/>
    <w:multiLevelType w:val="multilevel"/>
    <w:tmpl w:val="C068E5CA"/>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12B1791"/>
    <w:multiLevelType w:val="hybridMultilevel"/>
    <w:tmpl w:val="9018679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2">
    <w:nsid w:val="22EF67DB"/>
    <w:multiLevelType w:val="hybridMultilevel"/>
    <w:tmpl w:val="FCBC5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9A0A06"/>
    <w:multiLevelType w:val="hybridMultilevel"/>
    <w:tmpl w:val="80782198"/>
    <w:lvl w:ilvl="0" w:tplc="5054FF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4F62A8A"/>
    <w:multiLevelType w:val="hybridMultilevel"/>
    <w:tmpl w:val="4588D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9B317F"/>
    <w:multiLevelType w:val="hybridMultilevel"/>
    <w:tmpl w:val="D7F687FA"/>
    <w:lvl w:ilvl="0" w:tplc="0B7E33F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E040442"/>
    <w:multiLevelType w:val="hybridMultilevel"/>
    <w:tmpl w:val="07524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CE1F58"/>
    <w:multiLevelType w:val="hybridMultilevel"/>
    <w:tmpl w:val="5BC4E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8A7C03"/>
    <w:multiLevelType w:val="hybridMultilevel"/>
    <w:tmpl w:val="9FDC3FAE"/>
    <w:lvl w:ilvl="0" w:tplc="0000000B">
      <w:start w:val="1"/>
      <w:numFmt w:val="decimal"/>
      <w:lvlText w:val="%1."/>
      <w:lvlJc w:val="left"/>
      <w:pPr>
        <w:tabs>
          <w:tab w:val="num" w:pos="425"/>
        </w:tabs>
        <w:ind w:left="425" w:hanging="4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8C5AAC"/>
    <w:multiLevelType w:val="hybridMultilevel"/>
    <w:tmpl w:val="69824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8C37F4"/>
    <w:multiLevelType w:val="hybridMultilevel"/>
    <w:tmpl w:val="F34A02E8"/>
    <w:lvl w:ilvl="0" w:tplc="0409000F">
      <w:start w:val="1"/>
      <w:numFmt w:val="decimal"/>
      <w:lvlText w:val="%1."/>
      <w:lvlJc w:val="left"/>
      <w:pPr>
        <w:ind w:left="1554" w:hanging="360"/>
      </w:p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21">
    <w:nsid w:val="380F4B89"/>
    <w:multiLevelType w:val="multilevel"/>
    <w:tmpl w:val="C0DC719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3C623BDC"/>
    <w:multiLevelType w:val="multilevel"/>
    <w:tmpl w:val="11BC9D8E"/>
    <w:lvl w:ilvl="0">
      <w:start w:val="2"/>
      <w:numFmt w:val="decimal"/>
      <w:lvlText w:val="1.%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3D0D5F1F"/>
    <w:multiLevelType w:val="hybridMultilevel"/>
    <w:tmpl w:val="05504D9A"/>
    <w:lvl w:ilvl="0" w:tplc="0409000F">
      <w:start w:val="1"/>
      <w:numFmt w:val="decimal"/>
      <w:lvlText w:val="%1."/>
      <w:lvlJc w:val="left"/>
      <w:pPr>
        <w:ind w:left="1491" w:hanging="360"/>
      </w:pPr>
    </w:lvl>
    <w:lvl w:ilvl="1" w:tplc="04090019" w:tentative="1">
      <w:start w:val="1"/>
      <w:numFmt w:val="lowerLetter"/>
      <w:lvlText w:val="%2."/>
      <w:lvlJc w:val="left"/>
      <w:pPr>
        <w:ind w:left="2211" w:hanging="360"/>
      </w:pPr>
    </w:lvl>
    <w:lvl w:ilvl="2" w:tplc="0409001B" w:tentative="1">
      <w:start w:val="1"/>
      <w:numFmt w:val="lowerRoman"/>
      <w:lvlText w:val="%3."/>
      <w:lvlJc w:val="right"/>
      <w:pPr>
        <w:ind w:left="2931" w:hanging="180"/>
      </w:pPr>
    </w:lvl>
    <w:lvl w:ilvl="3" w:tplc="0409000F" w:tentative="1">
      <w:start w:val="1"/>
      <w:numFmt w:val="decimal"/>
      <w:lvlText w:val="%4."/>
      <w:lvlJc w:val="left"/>
      <w:pPr>
        <w:ind w:left="3651" w:hanging="360"/>
      </w:pPr>
    </w:lvl>
    <w:lvl w:ilvl="4" w:tplc="04090019" w:tentative="1">
      <w:start w:val="1"/>
      <w:numFmt w:val="lowerLetter"/>
      <w:lvlText w:val="%5."/>
      <w:lvlJc w:val="left"/>
      <w:pPr>
        <w:ind w:left="4371" w:hanging="360"/>
      </w:pPr>
    </w:lvl>
    <w:lvl w:ilvl="5" w:tplc="0409001B" w:tentative="1">
      <w:start w:val="1"/>
      <w:numFmt w:val="lowerRoman"/>
      <w:lvlText w:val="%6."/>
      <w:lvlJc w:val="right"/>
      <w:pPr>
        <w:ind w:left="5091" w:hanging="180"/>
      </w:pPr>
    </w:lvl>
    <w:lvl w:ilvl="6" w:tplc="0409000F" w:tentative="1">
      <w:start w:val="1"/>
      <w:numFmt w:val="decimal"/>
      <w:lvlText w:val="%7."/>
      <w:lvlJc w:val="left"/>
      <w:pPr>
        <w:ind w:left="5811" w:hanging="360"/>
      </w:pPr>
    </w:lvl>
    <w:lvl w:ilvl="7" w:tplc="04090019" w:tentative="1">
      <w:start w:val="1"/>
      <w:numFmt w:val="lowerLetter"/>
      <w:lvlText w:val="%8."/>
      <w:lvlJc w:val="left"/>
      <w:pPr>
        <w:ind w:left="6531" w:hanging="360"/>
      </w:pPr>
    </w:lvl>
    <w:lvl w:ilvl="8" w:tplc="0409001B" w:tentative="1">
      <w:start w:val="1"/>
      <w:numFmt w:val="lowerRoman"/>
      <w:lvlText w:val="%9."/>
      <w:lvlJc w:val="right"/>
      <w:pPr>
        <w:ind w:left="7251" w:hanging="180"/>
      </w:pPr>
    </w:lvl>
  </w:abstractNum>
  <w:abstractNum w:abstractNumId="24">
    <w:nsid w:val="41D30B76"/>
    <w:multiLevelType w:val="hybridMultilevel"/>
    <w:tmpl w:val="A57C1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1F750C6"/>
    <w:multiLevelType w:val="hybridMultilevel"/>
    <w:tmpl w:val="E6E43872"/>
    <w:lvl w:ilvl="0" w:tplc="0409000F">
      <w:start w:val="1"/>
      <w:numFmt w:val="decimal"/>
      <w:lvlText w:val="%1."/>
      <w:lvlJc w:val="left"/>
      <w:pPr>
        <w:ind w:left="1491" w:hanging="360"/>
      </w:pPr>
    </w:lvl>
    <w:lvl w:ilvl="1" w:tplc="04090019" w:tentative="1">
      <w:start w:val="1"/>
      <w:numFmt w:val="lowerLetter"/>
      <w:lvlText w:val="%2."/>
      <w:lvlJc w:val="left"/>
      <w:pPr>
        <w:ind w:left="2211" w:hanging="360"/>
      </w:pPr>
    </w:lvl>
    <w:lvl w:ilvl="2" w:tplc="0409001B" w:tentative="1">
      <w:start w:val="1"/>
      <w:numFmt w:val="lowerRoman"/>
      <w:lvlText w:val="%3."/>
      <w:lvlJc w:val="right"/>
      <w:pPr>
        <w:ind w:left="2931" w:hanging="180"/>
      </w:pPr>
    </w:lvl>
    <w:lvl w:ilvl="3" w:tplc="0409000F" w:tentative="1">
      <w:start w:val="1"/>
      <w:numFmt w:val="decimal"/>
      <w:lvlText w:val="%4."/>
      <w:lvlJc w:val="left"/>
      <w:pPr>
        <w:ind w:left="3651" w:hanging="360"/>
      </w:pPr>
    </w:lvl>
    <w:lvl w:ilvl="4" w:tplc="04090019" w:tentative="1">
      <w:start w:val="1"/>
      <w:numFmt w:val="lowerLetter"/>
      <w:lvlText w:val="%5."/>
      <w:lvlJc w:val="left"/>
      <w:pPr>
        <w:ind w:left="4371" w:hanging="360"/>
      </w:pPr>
    </w:lvl>
    <w:lvl w:ilvl="5" w:tplc="0409001B" w:tentative="1">
      <w:start w:val="1"/>
      <w:numFmt w:val="lowerRoman"/>
      <w:lvlText w:val="%6."/>
      <w:lvlJc w:val="right"/>
      <w:pPr>
        <w:ind w:left="5091" w:hanging="180"/>
      </w:pPr>
    </w:lvl>
    <w:lvl w:ilvl="6" w:tplc="0409000F" w:tentative="1">
      <w:start w:val="1"/>
      <w:numFmt w:val="decimal"/>
      <w:lvlText w:val="%7."/>
      <w:lvlJc w:val="left"/>
      <w:pPr>
        <w:ind w:left="5811" w:hanging="360"/>
      </w:pPr>
    </w:lvl>
    <w:lvl w:ilvl="7" w:tplc="04090019" w:tentative="1">
      <w:start w:val="1"/>
      <w:numFmt w:val="lowerLetter"/>
      <w:lvlText w:val="%8."/>
      <w:lvlJc w:val="left"/>
      <w:pPr>
        <w:ind w:left="6531" w:hanging="360"/>
      </w:pPr>
    </w:lvl>
    <w:lvl w:ilvl="8" w:tplc="0409001B" w:tentative="1">
      <w:start w:val="1"/>
      <w:numFmt w:val="lowerRoman"/>
      <w:lvlText w:val="%9."/>
      <w:lvlJc w:val="right"/>
      <w:pPr>
        <w:ind w:left="7251" w:hanging="180"/>
      </w:pPr>
    </w:lvl>
  </w:abstractNum>
  <w:abstractNum w:abstractNumId="26">
    <w:nsid w:val="44314731"/>
    <w:multiLevelType w:val="multilevel"/>
    <w:tmpl w:val="0758003A"/>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4E25152C"/>
    <w:multiLevelType w:val="multilevel"/>
    <w:tmpl w:val="E454FF32"/>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09D5537"/>
    <w:multiLevelType w:val="multilevel"/>
    <w:tmpl w:val="00000000"/>
    <w:lvl w:ilvl="0">
      <w:start w:val="2"/>
      <w:numFmt w:val="decimal"/>
      <w:lvlText w:val="1.%1"/>
      <w:lvlJc w:val="righ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9">
    <w:nsid w:val="5AA7790A"/>
    <w:multiLevelType w:val="multilevel"/>
    <w:tmpl w:val="E454FF32"/>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5E390752"/>
    <w:multiLevelType w:val="hybridMultilevel"/>
    <w:tmpl w:val="2F402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3B19A6"/>
    <w:multiLevelType w:val="hybridMultilevel"/>
    <w:tmpl w:val="77322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450AEF"/>
    <w:multiLevelType w:val="hybridMultilevel"/>
    <w:tmpl w:val="8508FA44"/>
    <w:lvl w:ilvl="0" w:tplc="B8A4E8A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65B0F95"/>
    <w:multiLevelType w:val="hybridMultilevel"/>
    <w:tmpl w:val="DD8001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85310C3"/>
    <w:multiLevelType w:val="hybridMultilevel"/>
    <w:tmpl w:val="5C1E5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8E5D78"/>
    <w:multiLevelType w:val="hybridMultilevel"/>
    <w:tmpl w:val="09A8C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2542A3"/>
    <w:multiLevelType w:val="hybridMultilevel"/>
    <w:tmpl w:val="71A2C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8"/>
  </w:num>
  <w:num w:numId="3">
    <w:abstractNumId w:val="4"/>
  </w:num>
  <w:num w:numId="4">
    <w:abstractNumId w:val="3"/>
  </w:num>
  <w:num w:numId="5">
    <w:abstractNumId w:val="2"/>
  </w:num>
  <w:num w:numId="6">
    <w:abstractNumId w:val="0"/>
  </w:num>
  <w:num w:numId="7">
    <w:abstractNumId w:val="6"/>
  </w:num>
  <w:num w:numId="8">
    <w:abstractNumId w:val="5"/>
  </w:num>
  <w:num w:numId="9">
    <w:abstractNumId w:val="7"/>
  </w:num>
  <w:num w:numId="10">
    <w:abstractNumId w:val="9"/>
  </w:num>
  <w:num w:numId="11">
    <w:abstractNumId w:val="22"/>
  </w:num>
  <w:num w:numId="12">
    <w:abstractNumId w:val="18"/>
  </w:num>
  <w:num w:numId="13">
    <w:abstractNumId w:val="21"/>
  </w:num>
  <w:num w:numId="14">
    <w:abstractNumId w:val="16"/>
  </w:num>
  <w:num w:numId="15">
    <w:abstractNumId w:val="11"/>
  </w:num>
  <w:num w:numId="16">
    <w:abstractNumId w:val="13"/>
  </w:num>
  <w:num w:numId="17">
    <w:abstractNumId w:val="15"/>
  </w:num>
  <w:num w:numId="18">
    <w:abstractNumId w:val="32"/>
  </w:num>
  <w:num w:numId="19">
    <w:abstractNumId w:val="36"/>
  </w:num>
  <w:num w:numId="20">
    <w:abstractNumId w:val="23"/>
  </w:num>
  <w:num w:numId="21">
    <w:abstractNumId w:val="25"/>
  </w:num>
  <w:num w:numId="22">
    <w:abstractNumId w:val="35"/>
  </w:num>
  <w:num w:numId="23">
    <w:abstractNumId w:val="20"/>
  </w:num>
  <w:num w:numId="24">
    <w:abstractNumId w:val="33"/>
  </w:num>
  <w:num w:numId="25">
    <w:abstractNumId w:val="24"/>
  </w:num>
  <w:num w:numId="26">
    <w:abstractNumId w:val="19"/>
  </w:num>
  <w:num w:numId="27">
    <w:abstractNumId w:val="17"/>
  </w:num>
  <w:num w:numId="28">
    <w:abstractNumId w:val="34"/>
  </w:num>
  <w:num w:numId="29">
    <w:abstractNumId w:val="12"/>
  </w:num>
  <w:num w:numId="30">
    <w:abstractNumId w:val="10"/>
  </w:num>
  <w:num w:numId="31">
    <w:abstractNumId w:val="26"/>
  </w:num>
  <w:num w:numId="32">
    <w:abstractNumId w:val="14"/>
  </w:num>
  <w:num w:numId="33">
    <w:abstractNumId w:val="31"/>
  </w:num>
  <w:num w:numId="34">
    <w:abstractNumId w:val="30"/>
  </w:num>
  <w:num w:numId="35">
    <w:abstractNumId w:val="8"/>
  </w:num>
  <w:num w:numId="36">
    <w:abstractNumId w:val="29"/>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D41"/>
    <w:rsid w:val="000009CD"/>
    <w:rsid w:val="000165D5"/>
    <w:rsid w:val="00022C90"/>
    <w:rsid w:val="000416D8"/>
    <w:rsid w:val="00046D41"/>
    <w:rsid w:val="00082E54"/>
    <w:rsid w:val="000873F5"/>
    <w:rsid w:val="000D1BE8"/>
    <w:rsid w:val="00105C1C"/>
    <w:rsid w:val="001250AD"/>
    <w:rsid w:val="0014247A"/>
    <w:rsid w:val="00160540"/>
    <w:rsid w:val="001D5B47"/>
    <w:rsid w:val="001F31B5"/>
    <w:rsid w:val="001F735E"/>
    <w:rsid w:val="00211C28"/>
    <w:rsid w:val="00227255"/>
    <w:rsid w:val="0026495E"/>
    <w:rsid w:val="0028394D"/>
    <w:rsid w:val="002A232E"/>
    <w:rsid w:val="002A72F6"/>
    <w:rsid w:val="002F1245"/>
    <w:rsid w:val="00322B7D"/>
    <w:rsid w:val="00343B15"/>
    <w:rsid w:val="00380452"/>
    <w:rsid w:val="0039259C"/>
    <w:rsid w:val="003D5675"/>
    <w:rsid w:val="004113E2"/>
    <w:rsid w:val="00415ADA"/>
    <w:rsid w:val="00461ED5"/>
    <w:rsid w:val="00483B96"/>
    <w:rsid w:val="004B688B"/>
    <w:rsid w:val="004C37CB"/>
    <w:rsid w:val="004C3DA5"/>
    <w:rsid w:val="004C69D2"/>
    <w:rsid w:val="004C7850"/>
    <w:rsid w:val="004D6F33"/>
    <w:rsid w:val="00547938"/>
    <w:rsid w:val="005D7A8E"/>
    <w:rsid w:val="00607D2C"/>
    <w:rsid w:val="00687158"/>
    <w:rsid w:val="008A7919"/>
    <w:rsid w:val="008F6135"/>
    <w:rsid w:val="009B785C"/>
    <w:rsid w:val="009D28A9"/>
    <w:rsid w:val="009F189E"/>
    <w:rsid w:val="009F6F5C"/>
    <w:rsid w:val="00A24DE8"/>
    <w:rsid w:val="00A532EA"/>
    <w:rsid w:val="00A606AD"/>
    <w:rsid w:val="00AD52CE"/>
    <w:rsid w:val="00B4058E"/>
    <w:rsid w:val="00B54E33"/>
    <w:rsid w:val="00B948C5"/>
    <w:rsid w:val="00B97208"/>
    <w:rsid w:val="00B97DEC"/>
    <w:rsid w:val="00BD674C"/>
    <w:rsid w:val="00C07975"/>
    <w:rsid w:val="00C17265"/>
    <w:rsid w:val="00C812E0"/>
    <w:rsid w:val="00CA4A08"/>
    <w:rsid w:val="00D06F2C"/>
    <w:rsid w:val="00D50096"/>
    <w:rsid w:val="00D51B5A"/>
    <w:rsid w:val="00DC2FDC"/>
    <w:rsid w:val="00DE0D10"/>
    <w:rsid w:val="00E136D9"/>
    <w:rsid w:val="00E32541"/>
    <w:rsid w:val="00E326D1"/>
    <w:rsid w:val="00E56571"/>
    <w:rsid w:val="00EB163D"/>
    <w:rsid w:val="00F31A05"/>
    <w:rsid w:val="00FD4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FC48DE-EDE8-45D6-80EA-3A400A425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6D41"/>
    <w:rPr>
      <w:rFonts w:ascii="Calibri" w:eastAsia="Calibri" w:hAnsi="Calibri" w:cs="Times New Roman"/>
    </w:rPr>
  </w:style>
  <w:style w:type="paragraph" w:styleId="Heading1">
    <w:name w:val="heading 1"/>
    <w:basedOn w:val="Normal"/>
    <w:next w:val="Normal"/>
    <w:link w:val="Heading1Char"/>
    <w:uiPriority w:val="9"/>
    <w:qFormat/>
    <w:rsid w:val="00046D41"/>
    <w:pPr>
      <w:keepNext/>
      <w:keepLines/>
      <w:spacing w:before="240" w:after="0"/>
      <w:outlineLvl w:val="0"/>
    </w:pPr>
    <w:rPr>
      <w:rFonts w:ascii="Calibri Light" w:eastAsia="Times New Roman" w:hAnsi="Calibri Light"/>
      <w:color w:val="2E74B5"/>
      <w:sz w:val="32"/>
      <w:szCs w:val="32"/>
      <w:lang w:val="x-none" w:eastAsia="x-none"/>
    </w:rPr>
  </w:style>
  <w:style w:type="paragraph" w:styleId="Heading2">
    <w:name w:val="heading 2"/>
    <w:basedOn w:val="Heading3"/>
    <w:next w:val="Normal"/>
    <w:link w:val="Heading2Char"/>
    <w:uiPriority w:val="9"/>
    <w:unhideWhenUsed/>
    <w:qFormat/>
    <w:rsid w:val="00046D41"/>
    <w:pPr>
      <w:keepLines/>
      <w:spacing w:before="200" w:after="0" w:line="360" w:lineRule="auto"/>
      <w:contextualSpacing/>
      <w:outlineLvl w:val="1"/>
    </w:pPr>
    <w:rPr>
      <w:rFonts w:ascii="Arial" w:hAnsi="Arial"/>
      <w:bCs w:val="0"/>
      <w:sz w:val="24"/>
      <w:szCs w:val="24"/>
      <w:lang w:val="en-CA"/>
    </w:rPr>
  </w:style>
  <w:style w:type="paragraph" w:styleId="Heading3">
    <w:name w:val="heading 3"/>
    <w:basedOn w:val="Normal"/>
    <w:next w:val="Normal"/>
    <w:link w:val="Heading3Char"/>
    <w:uiPriority w:val="9"/>
    <w:unhideWhenUsed/>
    <w:qFormat/>
    <w:rsid w:val="00046D41"/>
    <w:pPr>
      <w:keepNext/>
      <w:spacing w:before="240" w:after="60"/>
      <w:outlineLvl w:val="2"/>
    </w:pPr>
    <w:rPr>
      <w:rFonts w:ascii="Calibri Light" w:eastAsia="Times New Roman" w:hAnsi="Calibri Light"/>
      <w:b/>
      <w:bCs/>
      <w:sz w:val="26"/>
      <w:szCs w:val="26"/>
      <w:lang w:val="x-none" w:eastAsia="x-none"/>
    </w:rPr>
  </w:style>
  <w:style w:type="paragraph" w:styleId="Heading4">
    <w:name w:val="heading 4"/>
    <w:basedOn w:val="Heading3"/>
    <w:next w:val="Normal"/>
    <w:link w:val="Heading4Char"/>
    <w:uiPriority w:val="9"/>
    <w:unhideWhenUsed/>
    <w:qFormat/>
    <w:rsid w:val="00046D41"/>
    <w:pPr>
      <w:keepLines/>
      <w:spacing w:before="200" w:after="0" w:line="360" w:lineRule="auto"/>
      <w:ind w:left="1080"/>
      <w:contextualSpacing/>
      <w:outlineLvl w:val="3"/>
    </w:pPr>
    <w:rPr>
      <w:rFonts w:ascii="Arial" w:hAnsi="Arial"/>
      <w:bCs w:val="0"/>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D41"/>
    <w:rPr>
      <w:rFonts w:ascii="Calibri Light" w:eastAsia="Times New Roman" w:hAnsi="Calibri Light" w:cs="Times New Roman"/>
      <w:color w:val="2E74B5"/>
      <w:sz w:val="32"/>
      <w:szCs w:val="32"/>
      <w:lang w:val="x-none" w:eastAsia="x-none"/>
    </w:rPr>
  </w:style>
  <w:style w:type="character" w:customStyle="1" w:styleId="Heading2Char">
    <w:name w:val="Heading 2 Char"/>
    <w:basedOn w:val="DefaultParagraphFont"/>
    <w:link w:val="Heading2"/>
    <w:uiPriority w:val="9"/>
    <w:rsid w:val="00046D41"/>
    <w:rPr>
      <w:rFonts w:ascii="Arial" w:eastAsia="Times New Roman" w:hAnsi="Arial" w:cs="Times New Roman"/>
      <w:b/>
      <w:sz w:val="24"/>
      <w:szCs w:val="24"/>
      <w:lang w:val="en-CA" w:eastAsia="x-none"/>
    </w:rPr>
  </w:style>
  <w:style w:type="character" w:customStyle="1" w:styleId="Heading3Char">
    <w:name w:val="Heading 3 Char"/>
    <w:basedOn w:val="DefaultParagraphFont"/>
    <w:link w:val="Heading3"/>
    <w:uiPriority w:val="9"/>
    <w:rsid w:val="00046D41"/>
    <w:rPr>
      <w:rFonts w:ascii="Calibri Light" w:eastAsia="Times New Roman" w:hAnsi="Calibri Light" w:cs="Times New Roman"/>
      <w:b/>
      <w:bCs/>
      <w:sz w:val="26"/>
      <w:szCs w:val="26"/>
      <w:lang w:val="x-none" w:eastAsia="x-none"/>
    </w:rPr>
  </w:style>
  <w:style w:type="character" w:customStyle="1" w:styleId="Heading4Char">
    <w:name w:val="Heading 4 Char"/>
    <w:basedOn w:val="DefaultParagraphFont"/>
    <w:link w:val="Heading4"/>
    <w:uiPriority w:val="9"/>
    <w:rsid w:val="00046D41"/>
    <w:rPr>
      <w:rFonts w:ascii="Arial" w:eastAsia="Times New Roman" w:hAnsi="Arial" w:cs="Times New Roman"/>
      <w:b/>
      <w:sz w:val="24"/>
      <w:szCs w:val="24"/>
      <w:lang w:val="en-CA" w:eastAsia="x-none"/>
    </w:rPr>
  </w:style>
  <w:style w:type="character" w:customStyle="1" w:styleId="FooterChar">
    <w:name w:val="Footer Char"/>
    <w:link w:val="Footer"/>
    <w:uiPriority w:val="99"/>
    <w:rsid w:val="00046D41"/>
    <w:rPr>
      <w:rFonts w:ascii="Calibri" w:eastAsia="Calibri" w:hAnsi="Calibri"/>
    </w:rPr>
  </w:style>
  <w:style w:type="character" w:customStyle="1" w:styleId="HeaderChar">
    <w:name w:val="Header Char"/>
    <w:link w:val="Header"/>
    <w:uiPriority w:val="99"/>
    <w:rsid w:val="00046D41"/>
    <w:rPr>
      <w:rFonts w:ascii="Calibri" w:eastAsia="Calibri" w:hAnsi="Calibri"/>
    </w:rPr>
  </w:style>
  <w:style w:type="character" w:styleId="Hyperlink">
    <w:name w:val="Hyperlink"/>
    <w:uiPriority w:val="99"/>
    <w:rsid w:val="00046D41"/>
    <w:rPr>
      <w:color w:val="0000FF"/>
      <w:u w:val="single"/>
    </w:rPr>
  </w:style>
  <w:style w:type="character" w:styleId="Strong">
    <w:name w:val="Strong"/>
    <w:uiPriority w:val="22"/>
    <w:qFormat/>
    <w:rsid w:val="00046D41"/>
    <w:rPr>
      <w:b/>
      <w:bCs/>
    </w:rPr>
  </w:style>
  <w:style w:type="paragraph" w:styleId="Footer">
    <w:name w:val="footer"/>
    <w:basedOn w:val="Normal"/>
    <w:link w:val="FooterChar"/>
    <w:uiPriority w:val="99"/>
    <w:rsid w:val="00046D41"/>
    <w:pPr>
      <w:tabs>
        <w:tab w:val="center" w:pos="4680"/>
        <w:tab w:val="right" w:pos="9360"/>
      </w:tabs>
    </w:pPr>
    <w:rPr>
      <w:rFonts w:cstheme="minorBidi"/>
    </w:rPr>
  </w:style>
  <w:style w:type="character" w:customStyle="1" w:styleId="FooterChar1">
    <w:name w:val="Footer Char1"/>
    <w:basedOn w:val="DefaultParagraphFont"/>
    <w:uiPriority w:val="99"/>
    <w:semiHidden/>
    <w:rsid w:val="00046D41"/>
    <w:rPr>
      <w:rFonts w:ascii="Calibri" w:eastAsia="Calibri" w:hAnsi="Calibri" w:cs="Times New Roman"/>
    </w:rPr>
  </w:style>
  <w:style w:type="paragraph" w:styleId="Header">
    <w:name w:val="header"/>
    <w:basedOn w:val="Normal"/>
    <w:link w:val="HeaderChar"/>
    <w:uiPriority w:val="99"/>
    <w:rsid w:val="00046D41"/>
    <w:pPr>
      <w:tabs>
        <w:tab w:val="center" w:pos="4680"/>
        <w:tab w:val="right" w:pos="9360"/>
      </w:tabs>
    </w:pPr>
    <w:rPr>
      <w:rFonts w:cstheme="minorBidi"/>
    </w:rPr>
  </w:style>
  <w:style w:type="character" w:customStyle="1" w:styleId="HeaderChar1">
    <w:name w:val="Header Char1"/>
    <w:basedOn w:val="DefaultParagraphFont"/>
    <w:uiPriority w:val="99"/>
    <w:semiHidden/>
    <w:rsid w:val="00046D41"/>
    <w:rPr>
      <w:rFonts w:ascii="Calibri" w:eastAsia="Calibri" w:hAnsi="Calibri" w:cs="Times New Roman"/>
    </w:rPr>
  </w:style>
  <w:style w:type="paragraph" w:styleId="ListParagraph">
    <w:name w:val="List Paragraph"/>
    <w:basedOn w:val="Normal"/>
    <w:uiPriority w:val="34"/>
    <w:qFormat/>
    <w:rsid w:val="00046D41"/>
    <w:pPr>
      <w:ind w:left="720"/>
      <w:contextualSpacing/>
    </w:pPr>
  </w:style>
  <w:style w:type="character" w:customStyle="1" w:styleId="apple-converted-space">
    <w:name w:val="apple-converted-space"/>
    <w:rsid w:val="00046D41"/>
  </w:style>
  <w:style w:type="character" w:customStyle="1" w:styleId="ipa">
    <w:name w:val="ipa"/>
    <w:rsid w:val="00046D41"/>
  </w:style>
  <w:style w:type="table" w:styleId="TableGrid">
    <w:name w:val="Table Grid"/>
    <w:basedOn w:val="TableNormal"/>
    <w:uiPriority w:val="59"/>
    <w:rsid w:val="00046D41"/>
    <w:pPr>
      <w:spacing w:after="0" w:line="240" w:lineRule="auto"/>
    </w:pPr>
    <w:rPr>
      <w:rFonts w:ascii="Calibri" w:eastAsia="Times New Roman"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Heading1"/>
    <w:next w:val="Normal"/>
    <w:link w:val="TitleChar"/>
    <w:uiPriority w:val="10"/>
    <w:qFormat/>
    <w:rsid w:val="00046D41"/>
    <w:pPr>
      <w:spacing w:before="480" w:line="360" w:lineRule="auto"/>
      <w:jc w:val="center"/>
    </w:pPr>
    <w:rPr>
      <w:rFonts w:ascii="Arial" w:hAnsi="Arial"/>
      <w:b/>
      <w:bCs/>
      <w:color w:val="auto"/>
      <w:sz w:val="28"/>
      <w:szCs w:val="28"/>
    </w:rPr>
  </w:style>
  <w:style w:type="character" w:customStyle="1" w:styleId="TitleChar">
    <w:name w:val="Title Char"/>
    <w:basedOn w:val="DefaultParagraphFont"/>
    <w:link w:val="Title"/>
    <w:uiPriority w:val="10"/>
    <w:rsid w:val="00046D41"/>
    <w:rPr>
      <w:rFonts w:ascii="Arial" w:eastAsia="Times New Roman" w:hAnsi="Arial" w:cs="Times New Roman"/>
      <w:b/>
      <w:bCs/>
      <w:sz w:val="28"/>
      <w:szCs w:val="28"/>
      <w:lang w:val="x-none" w:eastAsia="x-none"/>
    </w:rPr>
  </w:style>
  <w:style w:type="paragraph" w:styleId="NoSpacing">
    <w:name w:val="No Spacing"/>
    <w:basedOn w:val="Heading1"/>
    <w:uiPriority w:val="1"/>
    <w:qFormat/>
    <w:rsid w:val="00046D41"/>
    <w:pPr>
      <w:spacing w:before="0" w:line="360" w:lineRule="auto"/>
      <w:jc w:val="center"/>
    </w:pPr>
    <w:rPr>
      <w:rFonts w:ascii="Arial" w:hAnsi="Arial" w:cs="Arial"/>
      <w:b/>
      <w:bCs/>
      <w:color w:val="auto"/>
      <w:sz w:val="24"/>
      <w:szCs w:val="24"/>
    </w:rPr>
  </w:style>
  <w:style w:type="paragraph" w:styleId="TOC1">
    <w:name w:val="toc 1"/>
    <w:basedOn w:val="Normal"/>
    <w:next w:val="Normal"/>
    <w:autoRedefine/>
    <w:uiPriority w:val="39"/>
    <w:unhideWhenUsed/>
    <w:qFormat/>
    <w:rsid w:val="00046D41"/>
  </w:style>
  <w:style w:type="paragraph" w:styleId="TOC2">
    <w:name w:val="toc 2"/>
    <w:basedOn w:val="Normal"/>
    <w:next w:val="Normal"/>
    <w:autoRedefine/>
    <w:uiPriority w:val="39"/>
    <w:unhideWhenUsed/>
    <w:qFormat/>
    <w:rsid w:val="00046D41"/>
    <w:pPr>
      <w:ind w:left="220"/>
    </w:pPr>
  </w:style>
  <w:style w:type="paragraph" w:styleId="TOC3">
    <w:name w:val="toc 3"/>
    <w:basedOn w:val="Normal"/>
    <w:next w:val="Normal"/>
    <w:autoRedefine/>
    <w:uiPriority w:val="39"/>
    <w:unhideWhenUsed/>
    <w:qFormat/>
    <w:rsid w:val="00046D41"/>
    <w:pPr>
      <w:ind w:left="440"/>
    </w:pPr>
  </w:style>
  <w:style w:type="paragraph" w:styleId="TableofFigures">
    <w:name w:val="table of figures"/>
    <w:basedOn w:val="Normal"/>
    <w:next w:val="Normal"/>
    <w:uiPriority w:val="99"/>
    <w:unhideWhenUsed/>
    <w:rsid w:val="00046D41"/>
    <w:pPr>
      <w:spacing w:after="0"/>
    </w:pPr>
    <w:rPr>
      <w:rFonts w:cs="Calibri"/>
      <w:i/>
      <w:iCs/>
      <w:sz w:val="20"/>
      <w:szCs w:val="20"/>
    </w:rPr>
  </w:style>
  <w:style w:type="paragraph" w:styleId="TOCHeading">
    <w:name w:val="TOC Heading"/>
    <w:basedOn w:val="Heading1"/>
    <w:next w:val="Normal"/>
    <w:uiPriority w:val="39"/>
    <w:unhideWhenUsed/>
    <w:qFormat/>
    <w:rsid w:val="00046D41"/>
    <w:pPr>
      <w:outlineLvl w:val="9"/>
    </w:pPr>
  </w:style>
  <w:style w:type="paragraph" w:styleId="Caption">
    <w:name w:val="caption"/>
    <w:basedOn w:val="Normal"/>
    <w:next w:val="Normal"/>
    <w:uiPriority w:val="35"/>
    <w:unhideWhenUsed/>
    <w:qFormat/>
    <w:rsid w:val="00046D41"/>
    <w:rPr>
      <w:b/>
      <w:bCs/>
      <w:sz w:val="20"/>
      <w:szCs w:val="20"/>
    </w:rPr>
  </w:style>
  <w:style w:type="paragraph" w:styleId="BalloonText">
    <w:name w:val="Balloon Text"/>
    <w:basedOn w:val="Normal"/>
    <w:link w:val="BalloonTextChar"/>
    <w:uiPriority w:val="99"/>
    <w:semiHidden/>
    <w:unhideWhenUsed/>
    <w:rsid w:val="00046D41"/>
    <w:pPr>
      <w:spacing w:after="0" w:line="240" w:lineRule="auto"/>
    </w:pPr>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046D41"/>
    <w:rPr>
      <w:rFonts w:ascii="Tahoma" w:eastAsia="Calibri" w:hAnsi="Tahoma" w:cs="Times New Roman"/>
      <w:sz w:val="16"/>
      <w:szCs w:val="16"/>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3.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en.wikipedia.org/wiki/Distributed_revision_contro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43</Pages>
  <Words>4499</Words>
  <Characters>25645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Pagong</dc:creator>
  <cp:keywords/>
  <dc:description/>
  <cp:lastModifiedBy>Pagong</cp:lastModifiedBy>
  <cp:revision>20</cp:revision>
  <dcterms:created xsi:type="dcterms:W3CDTF">2015-08-19T06:30:00Z</dcterms:created>
  <dcterms:modified xsi:type="dcterms:W3CDTF">2015-08-19T08:50:00Z</dcterms:modified>
</cp:coreProperties>
</file>